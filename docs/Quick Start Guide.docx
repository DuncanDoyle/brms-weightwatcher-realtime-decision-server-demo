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51A175B7" w14:textId="77777777" w:rsidR="00BC2E67"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BC2E67">
        <w:rPr>
          <w:noProof/>
        </w:rPr>
        <w:t>1</w:t>
      </w:r>
      <w:r w:rsidR="00BC2E67">
        <w:rPr>
          <w:rFonts w:asciiTheme="minorHAnsi" w:eastAsiaTheme="minorEastAsia" w:hAnsiTheme="minorHAnsi" w:cstheme="minorBidi"/>
          <w:noProof/>
          <w:sz w:val="24"/>
          <w:szCs w:val="24"/>
          <w:lang w:eastAsia="ja-JP"/>
        </w:rPr>
        <w:tab/>
      </w:r>
      <w:r w:rsidR="00BC2E67">
        <w:rPr>
          <w:noProof/>
        </w:rPr>
        <w:t>Introduction</w:t>
      </w:r>
      <w:r w:rsidR="00BC2E67">
        <w:rPr>
          <w:noProof/>
        </w:rPr>
        <w:tab/>
      </w:r>
      <w:r w:rsidR="00BC2E67">
        <w:rPr>
          <w:noProof/>
        </w:rPr>
        <w:fldChar w:fldCharType="begin"/>
      </w:r>
      <w:r w:rsidR="00BC2E67">
        <w:rPr>
          <w:noProof/>
        </w:rPr>
        <w:instrText xml:space="preserve"> PAGEREF _Toc292288049 \h </w:instrText>
      </w:r>
      <w:r w:rsidR="00BC2E67">
        <w:rPr>
          <w:noProof/>
        </w:rPr>
      </w:r>
      <w:r w:rsidR="00BC2E67">
        <w:rPr>
          <w:noProof/>
        </w:rPr>
        <w:fldChar w:fldCharType="separate"/>
      </w:r>
      <w:r w:rsidR="00BC2E67">
        <w:rPr>
          <w:noProof/>
        </w:rPr>
        <w:t>3</w:t>
      </w:r>
      <w:r w:rsidR="00BC2E67">
        <w:rPr>
          <w:noProof/>
        </w:rPr>
        <w:fldChar w:fldCharType="end"/>
      </w:r>
    </w:p>
    <w:p w14:paraId="3A2DDFD2" w14:textId="77777777" w:rsidR="00BC2E67" w:rsidRDefault="00BC2E67">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_Toc292288050 \h </w:instrText>
      </w:r>
      <w:r>
        <w:rPr>
          <w:noProof/>
        </w:rPr>
      </w:r>
      <w:r>
        <w:rPr>
          <w:noProof/>
        </w:rPr>
        <w:fldChar w:fldCharType="separate"/>
      </w:r>
      <w:r>
        <w:rPr>
          <w:noProof/>
        </w:rPr>
        <w:t>3</w:t>
      </w:r>
      <w:r>
        <w:rPr>
          <w:noProof/>
        </w:rPr>
        <w:fldChar w:fldCharType="end"/>
      </w:r>
    </w:p>
    <w:p w14:paraId="0CF05C2D"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_Toc292288051 \h </w:instrText>
      </w:r>
      <w:r>
        <w:rPr>
          <w:noProof/>
        </w:rPr>
      </w:r>
      <w:r>
        <w:rPr>
          <w:noProof/>
        </w:rPr>
        <w:fldChar w:fldCharType="separate"/>
      </w:r>
      <w:r>
        <w:rPr>
          <w:noProof/>
        </w:rPr>
        <w:t>3</w:t>
      </w:r>
      <w:r>
        <w:rPr>
          <w:noProof/>
        </w:rPr>
        <w:fldChar w:fldCharType="end"/>
      </w:r>
    </w:p>
    <w:p w14:paraId="7C0CD880"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_Toc292288052 \h </w:instrText>
      </w:r>
      <w:r>
        <w:rPr>
          <w:noProof/>
        </w:rPr>
      </w:r>
      <w:r>
        <w:rPr>
          <w:noProof/>
        </w:rPr>
        <w:fldChar w:fldCharType="separate"/>
      </w:r>
      <w:r>
        <w:rPr>
          <w:noProof/>
        </w:rPr>
        <w:t>4</w:t>
      </w:r>
      <w:r>
        <w:rPr>
          <w:noProof/>
        </w:rPr>
        <w:fldChar w:fldCharType="end"/>
      </w:r>
    </w:p>
    <w:p w14:paraId="13DAA282" w14:textId="77777777" w:rsidR="00BC2E67" w:rsidRDefault="00BC2E67">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_Toc292288053 \h </w:instrText>
      </w:r>
      <w:r>
        <w:rPr>
          <w:noProof/>
        </w:rPr>
      </w:r>
      <w:r>
        <w:rPr>
          <w:noProof/>
        </w:rPr>
        <w:fldChar w:fldCharType="separate"/>
      </w:r>
      <w:r>
        <w:rPr>
          <w:noProof/>
        </w:rPr>
        <w:t>5</w:t>
      </w:r>
      <w:r>
        <w:rPr>
          <w:noProof/>
        </w:rPr>
        <w:fldChar w:fldCharType="end"/>
      </w:r>
    </w:p>
    <w:p w14:paraId="45992061"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_Toc292288054 \h </w:instrText>
      </w:r>
      <w:r>
        <w:rPr>
          <w:noProof/>
        </w:rPr>
      </w:r>
      <w:r>
        <w:rPr>
          <w:noProof/>
        </w:rPr>
        <w:fldChar w:fldCharType="separate"/>
      </w:r>
      <w:r>
        <w:rPr>
          <w:noProof/>
        </w:rPr>
        <w:t>5</w:t>
      </w:r>
      <w:r>
        <w:rPr>
          <w:noProof/>
        </w:rPr>
        <w:fldChar w:fldCharType="end"/>
      </w:r>
    </w:p>
    <w:p w14:paraId="1E7C0A33"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_Toc292288055 \h </w:instrText>
      </w:r>
      <w:r>
        <w:rPr>
          <w:noProof/>
        </w:rPr>
      </w:r>
      <w:r>
        <w:rPr>
          <w:noProof/>
        </w:rPr>
        <w:fldChar w:fldCharType="separate"/>
      </w:r>
      <w:r>
        <w:rPr>
          <w:noProof/>
        </w:rPr>
        <w:t>5</w:t>
      </w:r>
      <w:r>
        <w:rPr>
          <w:noProof/>
        </w:rPr>
        <w:fldChar w:fldCharType="end"/>
      </w:r>
    </w:p>
    <w:p w14:paraId="179FFBA8" w14:textId="77777777" w:rsidR="00BC2E67" w:rsidRDefault="00BC2E67">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_Toc292288056 \h </w:instrText>
      </w:r>
      <w:r>
        <w:rPr>
          <w:noProof/>
        </w:rPr>
      </w:r>
      <w:r>
        <w:rPr>
          <w:noProof/>
        </w:rPr>
        <w:fldChar w:fldCharType="separate"/>
      </w:r>
      <w:r>
        <w:rPr>
          <w:noProof/>
        </w:rPr>
        <w:t>6</w:t>
      </w:r>
      <w:r>
        <w:rPr>
          <w:noProof/>
        </w:rPr>
        <w:fldChar w:fldCharType="end"/>
      </w:r>
    </w:p>
    <w:p w14:paraId="6F860730"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_Toc292288057 \h </w:instrText>
      </w:r>
      <w:r>
        <w:rPr>
          <w:noProof/>
        </w:rPr>
      </w:r>
      <w:r>
        <w:rPr>
          <w:noProof/>
        </w:rPr>
        <w:fldChar w:fldCharType="separate"/>
      </w:r>
      <w:r>
        <w:rPr>
          <w:noProof/>
        </w:rPr>
        <w:t>7</w:t>
      </w:r>
      <w:r>
        <w:rPr>
          <w:noProof/>
        </w:rPr>
        <w:fldChar w:fldCharType="end"/>
      </w:r>
    </w:p>
    <w:p w14:paraId="03CEAE42"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_Toc292288058 \h </w:instrText>
      </w:r>
      <w:r>
        <w:rPr>
          <w:noProof/>
        </w:rPr>
      </w:r>
      <w:r>
        <w:rPr>
          <w:noProof/>
        </w:rPr>
        <w:fldChar w:fldCharType="separate"/>
      </w:r>
      <w:r>
        <w:rPr>
          <w:noProof/>
        </w:rPr>
        <w:t>8</w:t>
      </w:r>
      <w:r>
        <w:rPr>
          <w:noProof/>
        </w:rPr>
        <w:fldChar w:fldCharType="end"/>
      </w:r>
    </w:p>
    <w:p w14:paraId="2AFFCA28"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_Toc292288059 \h </w:instrText>
      </w:r>
      <w:r>
        <w:rPr>
          <w:noProof/>
        </w:rPr>
      </w:r>
      <w:r>
        <w:rPr>
          <w:noProof/>
        </w:rPr>
        <w:fldChar w:fldCharType="separate"/>
      </w:r>
      <w:r>
        <w:rPr>
          <w:noProof/>
        </w:rPr>
        <w:t>9</w:t>
      </w:r>
      <w:r>
        <w:rPr>
          <w:noProof/>
        </w:rPr>
        <w:fldChar w:fldCharType="end"/>
      </w:r>
    </w:p>
    <w:p w14:paraId="31FB3281" w14:textId="77777777" w:rsidR="00BC2E67" w:rsidRDefault="00BC2E67">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_Toc292288060 \h </w:instrText>
      </w:r>
      <w:r>
        <w:rPr>
          <w:noProof/>
        </w:rPr>
      </w:r>
      <w:r>
        <w:rPr>
          <w:noProof/>
        </w:rPr>
        <w:fldChar w:fldCharType="separate"/>
      </w:r>
      <w:r>
        <w:rPr>
          <w:noProof/>
        </w:rPr>
        <w:t>10</w:t>
      </w:r>
      <w:r>
        <w:rPr>
          <w:noProof/>
        </w:rPr>
        <w:fldChar w:fldCharType="end"/>
      </w:r>
    </w:p>
    <w:p w14:paraId="0CCD4DC4"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_Toc292288061 \h </w:instrText>
      </w:r>
      <w:r>
        <w:rPr>
          <w:noProof/>
        </w:rPr>
      </w:r>
      <w:r>
        <w:rPr>
          <w:noProof/>
        </w:rPr>
        <w:fldChar w:fldCharType="separate"/>
      </w:r>
      <w:r>
        <w:rPr>
          <w:noProof/>
        </w:rPr>
        <w:t>10</w:t>
      </w:r>
      <w:r>
        <w:rPr>
          <w:noProof/>
        </w:rPr>
        <w:fldChar w:fldCharType="end"/>
      </w:r>
    </w:p>
    <w:p w14:paraId="3B2D15F2"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_Toc292288062 \h </w:instrText>
      </w:r>
      <w:r>
        <w:rPr>
          <w:noProof/>
        </w:rPr>
      </w:r>
      <w:r>
        <w:rPr>
          <w:noProof/>
        </w:rPr>
        <w:fldChar w:fldCharType="separate"/>
      </w:r>
      <w:r>
        <w:rPr>
          <w:noProof/>
        </w:rPr>
        <w:t>11</w:t>
      </w:r>
      <w:r>
        <w:rPr>
          <w:noProof/>
        </w:rPr>
        <w:fldChar w:fldCharType="end"/>
      </w:r>
    </w:p>
    <w:p w14:paraId="4BAFB22A" w14:textId="77777777" w:rsidR="00BC2E67" w:rsidRDefault="00BC2E67">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"Creativity at Scale"</w:t>
      </w:r>
      <w:r>
        <w:rPr>
          <w:noProof/>
        </w:rPr>
        <w:tab/>
      </w:r>
      <w:r>
        <w:rPr>
          <w:noProof/>
        </w:rPr>
        <w:fldChar w:fldCharType="begin"/>
      </w:r>
      <w:r>
        <w:rPr>
          <w:noProof/>
        </w:rPr>
        <w:instrText xml:space="preserve"> PAGEREF _Toc292288063 \h </w:instrText>
      </w:r>
      <w:r>
        <w:rPr>
          <w:noProof/>
        </w:rPr>
      </w:r>
      <w:r>
        <w:rPr>
          <w:noProof/>
        </w:rPr>
        <w:fldChar w:fldCharType="separate"/>
      </w:r>
      <w:r>
        <w:rPr>
          <w:noProof/>
        </w:rPr>
        <w:t>12</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bookmarkStart w:id="0" w:name="_GoBack"/>
      <w:bookmarkEnd w:id="0"/>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288049"/>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EB10DB"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288050"/>
      <w:r>
        <w:t>Setup</w:t>
      </w:r>
      <w:bookmarkEnd w:id="2"/>
    </w:p>
    <w:p w14:paraId="1EB60575" w14:textId="4E86735B" w:rsidR="007976A7" w:rsidRPr="00791F0F" w:rsidRDefault="001A0C03" w:rsidP="00791F0F">
      <w:pPr>
        <w:pStyle w:val="Heading2"/>
      </w:pPr>
      <w:bookmarkStart w:id="3" w:name="_Toc292288051"/>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0138DB9E" w14:textId="77777777"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7D4DDEA3" w14:textId="77777777" w:rsidR="007976A7" w:rsidRDefault="00AF0E76" w:rsidP="006A4A56">
      <w:pPr>
        <w:pStyle w:val="BodyText"/>
        <w:numPr>
          <w:ilvl w:val="1"/>
          <w:numId w:val="2"/>
        </w:numPr>
      </w:pPr>
      <w:r>
        <w:t>\</w:t>
      </w:r>
      <w:proofErr w:type="gramStart"/>
      <w:r>
        <w:t>support</w:t>
      </w:r>
      <w:proofErr w:type="gramEnd"/>
      <w:r>
        <w:t xml:space="preserve"> – Additional supporting files used by the demo.</w:t>
      </w:r>
    </w:p>
    <w:p w14:paraId="2F6313CB" w14:textId="77777777" w:rsidR="007976A7" w:rsidRDefault="00AF0E76" w:rsidP="006A4A56">
      <w:pPr>
        <w:pStyle w:val="BodyText"/>
        <w:numPr>
          <w:ilvl w:val="1"/>
          <w:numId w:val="2"/>
        </w:numPr>
      </w:pPr>
      <w:r>
        <w:t>\</w:t>
      </w:r>
      <w:proofErr w:type="gramStart"/>
      <w:r>
        <w:t>target</w:t>
      </w:r>
      <w:proofErr w:type="gramEnd"/>
      <w:r>
        <w:t xml:space="preserve"> – Will be created by running init.sh. Contains the fully configured BRMS runtime server.</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6CE4886C" w14:textId="77777777" w:rsidR="007976A7" w:rsidRDefault="00AF0E76" w:rsidP="006A4A56">
      <w:pPr>
        <w:pStyle w:val="BodyText"/>
        <w:numPr>
          <w:ilvl w:val="1"/>
          <w:numId w:val="2"/>
        </w:numPr>
      </w:pPr>
      <w:proofErr w:type="gramStart"/>
      <w:r>
        <w:t>init</w:t>
      </w:r>
      <w:proofErr w:type="gramEnd"/>
      <w:r>
        <w:t>.{</w:t>
      </w:r>
      <w:proofErr w:type="spellStart"/>
      <w:r>
        <w:t>sh</w:t>
      </w:r>
      <w:proofErr w:type="spellEnd"/>
      <w:r>
        <w:t>} – Script to install and configure the run time server environment.</w:t>
      </w:r>
    </w:p>
    <w:p w14:paraId="165278DE" w14:textId="77777777" w:rsidR="007976A7" w:rsidRDefault="00AF0E76" w:rsidP="006A4A56">
      <w:pPr>
        <w:pStyle w:val="BodyText"/>
        <w:numPr>
          <w:ilvl w:val="1"/>
          <w:numId w:val="2"/>
        </w:numPr>
      </w:pPr>
      <w:proofErr w:type="spellStart"/>
      <w:r>
        <w:t>Dockerfile</w:t>
      </w:r>
      <w:proofErr w:type="spellEnd"/>
      <w:r>
        <w:t xml:space="preserve"> – Script to build a Docker image</w:t>
      </w:r>
    </w:p>
    <w:p w14:paraId="74F3AA32" w14:textId="77777777"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288052"/>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288053"/>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77777777"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6" w:name="_Toc292288054"/>
      <w:r>
        <w:t>Traditional Deployment</w:t>
      </w:r>
      <w:bookmarkEnd w:id="6"/>
    </w:p>
    <w:p w14:paraId="67B3D5BB" w14:textId="78A01FC9"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AF0E76">
        <w:t xml:space="preserve"> script:</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B6A5A39" w14:textId="77777777" w:rsidR="007976A7" w:rsidRPr="00E71B21" w:rsidRDefault="00AF0E76" w:rsidP="006A4A56">
            <w:pPr>
              <w:rPr>
                <w:rFonts w:ascii="Courier New" w:hAnsi="Courier New" w:cs="Courier New"/>
              </w:rPr>
            </w:pPr>
            <w:r w:rsidRPr="00E71B21">
              <w:rPr>
                <w:rFonts w:ascii="Courier New" w:hAnsi="Courier New" w:cs="Courier New"/>
              </w:rPr>
              <w:t>$ ./init.sh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6D7236D" w14:textId="77777777" w:rsidR="007976A7" w:rsidRPr="00E71B21" w:rsidRDefault="00AF0E76" w:rsidP="006A4A56">
            <w:pPr>
              <w:rPr>
                <w:rFonts w:ascii="Courier New" w:hAnsi="Courier New" w:cs="Courier New"/>
              </w:rPr>
            </w:pPr>
            <w:r w:rsidRPr="00E71B21">
              <w:rPr>
                <w:rFonts w:ascii="Courier New" w:hAnsi="Courier New" w:cs="Courier New"/>
              </w:rPr>
              <w:t>$ ./target/jboss-eap-6.4.0/bin/standalone.sh</w:t>
            </w:r>
          </w:p>
        </w:tc>
      </w:tr>
    </w:tbl>
    <w:p w14:paraId="374755F8" w14:textId="77777777" w:rsidR="007976A7" w:rsidRDefault="007976A7" w:rsidP="006A4A56"/>
    <w:p w14:paraId="1DA39010" w14:textId="61B8C053" w:rsidR="00FA6713" w:rsidRDefault="00FA6713" w:rsidP="00FA6713">
      <w:pPr>
        <w:pStyle w:val="Heading2"/>
      </w:pPr>
      <w:bookmarkStart w:id="7" w:name="_Toc292288055"/>
      <w:r>
        <w:t>Container Deployment</w:t>
      </w:r>
      <w:bookmarkEnd w:id="7"/>
    </w:p>
    <w:p w14:paraId="26DA7820" w14:textId="7FBDEC1D" w:rsidR="00FA6713" w:rsidRDefault="00FA6713" w:rsidP="00FA6713">
      <w:r>
        <w:t xml:space="preserve">This will deploy the application as a docker image.  </w:t>
      </w:r>
      <w:r w:rsidR="00493EE5">
        <w:t>First build the image as per below.  Mac OS/X users may want to install boot2docker first.</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775AF553" w:rsidR="009D2EF8" w:rsidRDefault="009D2EF8" w:rsidP="009D2EF8">
      <w:r>
        <w:t>When the build is complete, launch a container:</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288056"/>
      <w:r>
        <w:t>Configuration</w:t>
      </w:r>
      <w:bookmarkEnd w:id="8"/>
    </w:p>
    <w:p w14:paraId="700F6559" w14:textId="77777777" w:rsidR="005308CE" w:rsidRDefault="009907F6" w:rsidP="00341275">
      <w:pPr>
        <w:pStyle w:val="BodyText"/>
      </w:pPr>
      <w:r>
        <w:t>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t xml:space="preserve">he latest project source code.  </w:t>
      </w:r>
    </w:p>
    <w:p w14:paraId="10B38961" w14:textId="1CE16920"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p>
    <w:p w14:paraId="7BA9E29B" w14:textId="77777777" w:rsidR="009365C1" w:rsidRDefault="009365C1" w:rsidP="00341275">
      <w:pPr>
        <w:pStyle w:val="BodyText"/>
      </w:pPr>
    </w:p>
    <w:p w14:paraId="768FE076" w14:textId="220F8E55" w:rsidR="009365C1" w:rsidRDefault="003A39AF" w:rsidP="00012CE2">
      <w:pPr>
        <w:pStyle w:val="BodyText"/>
        <w:numPr>
          <w:ilvl w:val="0"/>
          <w:numId w:val="12"/>
        </w:numPr>
      </w:pPr>
      <w:r>
        <w:t xml:space="preserve">(SoapUI) </w:t>
      </w:r>
      <w:r w:rsidR="0014796D">
        <w:t xml:space="preserve">01. </w:t>
      </w:r>
      <w:r w:rsidR="009365C1">
        <w:t>Create an organizational unit</w:t>
      </w:r>
    </w:p>
    <w:p w14:paraId="08A2F55F" w14:textId="21CCE858" w:rsidR="009365C1" w:rsidRDefault="0014796D" w:rsidP="00012CE2">
      <w:pPr>
        <w:pStyle w:val="BodyText"/>
        <w:numPr>
          <w:ilvl w:val="0"/>
          <w:numId w:val="12"/>
        </w:numPr>
      </w:pPr>
      <w:r>
        <w:t xml:space="preserve">(Workbench) </w:t>
      </w:r>
      <w:r w:rsidR="009365C1">
        <w:t>Create a repository</w:t>
      </w:r>
    </w:p>
    <w:p w14:paraId="5811CB82" w14:textId="269B36A4"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p>
    <w:p w14:paraId="26DBE217" w14:textId="361D7F5D" w:rsidR="00374C56" w:rsidRDefault="003A39AF" w:rsidP="00012CE2">
      <w:pPr>
        <w:pStyle w:val="BodyText"/>
        <w:numPr>
          <w:ilvl w:val="0"/>
          <w:numId w:val="12"/>
        </w:numPr>
      </w:pPr>
      <w:r>
        <w:t xml:space="preserve">(SoapUI)  </w:t>
      </w:r>
      <w:r w:rsidR="0014796D">
        <w:t xml:space="preserve">04. </w:t>
      </w:r>
      <w:r w:rsidR="00374C56">
        <w:t>Create a project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719BF390" w:rsidR="00374C56" w:rsidRDefault="003A39AF" w:rsidP="00012CE2">
      <w:pPr>
        <w:pStyle w:val="BodyText"/>
        <w:numPr>
          <w:ilvl w:val="0"/>
          <w:numId w:val="12"/>
        </w:numPr>
      </w:pPr>
      <w:r>
        <w:t xml:space="preserve">(SoapUI)  </w:t>
      </w:r>
      <w:r w:rsidR="0014796D">
        <w:t xml:space="preserve">05. </w:t>
      </w:r>
      <w:r w:rsidR="00374C56">
        <w:t>Build the project</w:t>
      </w:r>
    </w:p>
    <w:p w14:paraId="73C24529" w14:textId="3A25586D" w:rsidR="00374C56" w:rsidRDefault="003A39AF" w:rsidP="00012CE2">
      <w:pPr>
        <w:pStyle w:val="BodyText"/>
        <w:numPr>
          <w:ilvl w:val="0"/>
          <w:numId w:val="12"/>
        </w:numPr>
      </w:pPr>
      <w:r>
        <w:t xml:space="preserve">(SoapUI)  </w:t>
      </w:r>
      <w:r w:rsidR="0014796D">
        <w:t xml:space="preserve">06. </w:t>
      </w:r>
      <w:r w:rsidR="00374C56">
        <w:t>Install the project</w:t>
      </w:r>
    </w:p>
    <w:p w14:paraId="13E52FDE" w14:textId="273E906D" w:rsidR="00374C56" w:rsidRDefault="003A39AF" w:rsidP="00012CE2">
      <w:pPr>
        <w:pStyle w:val="BodyText"/>
        <w:numPr>
          <w:ilvl w:val="0"/>
          <w:numId w:val="12"/>
        </w:numPr>
      </w:pPr>
      <w:r>
        <w:t xml:space="preserve">(SoapUI)  </w:t>
      </w:r>
      <w:r w:rsidR="0014796D">
        <w:t xml:space="preserve">07. </w:t>
      </w:r>
      <w:r w:rsidR="00374C56">
        <w:t>Deploy the project</w:t>
      </w:r>
    </w:p>
    <w:p w14:paraId="31679A3B" w14:textId="735324D1" w:rsidR="00374C56" w:rsidRDefault="0014796D" w:rsidP="00012CE2">
      <w:pPr>
        <w:pStyle w:val="BodyText"/>
        <w:numPr>
          <w:ilvl w:val="0"/>
          <w:numId w:val="12"/>
        </w:numPr>
      </w:pPr>
      <w:r>
        <w:t>(Workbench) Register a decision server</w:t>
      </w:r>
    </w:p>
    <w:p w14:paraId="27D7F022" w14:textId="38BF2D44" w:rsidR="0014796D" w:rsidRDefault="003A39AF" w:rsidP="00012CE2">
      <w:pPr>
        <w:pStyle w:val="BodyText"/>
        <w:numPr>
          <w:ilvl w:val="0"/>
          <w:numId w:val="12"/>
        </w:numPr>
      </w:pPr>
      <w:r>
        <w:t xml:space="preserve">(SoapUI)  </w:t>
      </w:r>
      <w:r w:rsidR="0014796D">
        <w:t>09. Create a container</w:t>
      </w:r>
    </w:p>
    <w:p w14:paraId="5C7D47FF" w14:textId="77777777" w:rsidR="00374C56" w:rsidRDefault="00374C56" w:rsidP="00341275">
      <w:pPr>
        <w:pStyle w:val="BodyText"/>
      </w:pPr>
    </w:p>
    <w:p w14:paraId="7B4729C2" w14:textId="10330FF7" w:rsidR="005C039F" w:rsidRDefault="009B21AF" w:rsidP="005C039F">
      <w:pPr>
        <w:pStyle w:val="BodyText"/>
      </w:pPr>
      <w:r>
        <w:t>Note that t</w:t>
      </w:r>
      <w:r w:rsidR="005C039F">
        <w:t>he intention is to fully automate this procedure via a script once APIs are located to replace the manual Workbench and Terminal steps.</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9" w:name="_Toc292288057"/>
      <w:r>
        <w:lastRenderedPageBreak/>
        <w:t>SoapUI/REST Configuration</w:t>
      </w:r>
      <w:bookmarkEnd w:id="9"/>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0" w:name="_Toc292288058"/>
      <w:r>
        <w:lastRenderedPageBreak/>
        <w:t>Workbench Configuration</w:t>
      </w:r>
      <w:bookmarkEnd w:id="10"/>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1" w:name="_Toc292288059"/>
      <w:r>
        <w:t>Terminal Configuration</w:t>
      </w:r>
      <w:bookmarkEnd w:id="11"/>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03553B0E" w14:textId="0D4C4F0B" w:rsidR="007976A7" w:rsidRDefault="00AF0E76" w:rsidP="000B466B">
      <w:pPr>
        <w:pStyle w:val="Heading1"/>
      </w:pPr>
      <w:bookmarkStart w:id="12" w:name="_Toc292288060"/>
      <w:r>
        <w:lastRenderedPageBreak/>
        <w:t>Running the Demo</w:t>
      </w:r>
      <w:bookmarkEnd w:id="12"/>
    </w:p>
    <w:p w14:paraId="77C72F92" w14:textId="77777777" w:rsidR="007976A7" w:rsidRDefault="00AF0E76" w:rsidP="00791F0F">
      <w:pPr>
        <w:pStyle w:val="Heading2"/>
      </w:pPr>
      <w:bookmarkStart w:id="13" w:name="_Toc292288061"/>
      <w:r>
        <w:t>Basic Decision Server</w:t>
      </w:r>
      <w:bookmarkEnd w:id="13"/>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4" w:name="_Toc292288062"/>
      <w:r>
        <w:lastRenderedPageBreak/>
        <w:t>Advanced Workbench</w:t>
      </w:r>
      <w:bookmarkEnd w:id="14"/>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67B2D8FB" w:rsidR="00A03796" w:rsidRDefault="00A03796" w:rsidP="00A03796">
      <w:pPr>
        <w:pStyle w:val="Heading2"/>
      </w:pPr>
      <w:bookmarkStart w:id="15" w:name="_Toc292288063"/>
      <w:r>
        <w:lastRenderedPageBreak/>
        <w:t>"Creativity at Scale"</w:t>
      </w:r>
      <w:bookmarkEnd w:id="15"/>
    </w:p>
    <w:p w14:paraId="61F5520A" w14:textId="6863B1CE" w:rsidR="00EB10DB" w:rsidRDefault="00A03796" w:rsidP="00A03796">
      <w:pPr>
        <w:pStyle w:val="BodyText"/>
      </w:pPr>
      <w:r>
        <w:t>A high-availability and load balancing demonstration is available for a Docker container based deployment.</w:t>
      </w:r>
      <w:r w:rsidR="00C371C3">
        <w:t xml:space="preserve">  This will work on a single host if required.</w:t>
      </w:r>
      <w:r>
        <w:t xml:space="preserve">  To do this, first, build an nginx container to act as a load balancing reverse proxy and </w:t>
      </w:r>
      <w:r w:rsidR="00EB10DB">
        <w:t>then launch it with the docker run command</w:t>
      </w:r>
      <w:r>
        <w:t>.</w:t>
      </w:r>
      <w:r w:rsidR="00EB10DB">
        <w:t xml:space="preserve">  </w:t>
      </w:r>
    </w:p>
    <w:p w14:paraId="6CE3BEC1" w14:textId="77777777" w:rsidR="00A03796" w:rsidRDefault="00A03796" w:rsidP="00A0379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291AB8AA" w:rsidR="00A03796" w:rsidRDefault="00EB10DB" w:rsidP="00A03796">
            <w:pPr>
              <w:rPr>
                <w:rFonts w:ascii="Courier New" w:hAnsi="Courier New" w:cs="Courier New"/>
              </w:rPr>
            </w:pPr>
            <w:r>
              <w:rPr>
                <w:rFonts w:ascii="Courier New" w:hAnsi="Courier New" w:cs="Courier New"/>
              </w:rPr>
              <w:t xml:space="preserve">$ cd </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3A599C6F" w14:textId="77777777" w:rsidR="00A03796" w:rsidRDefault="00A03796" w:rsidP="00A03796">
            <w:pPr>
              <w:rPr>
                <w:rFonts w:ascii="Courier New" w:hAnsi="Courier New" w:cs="Courier New"/>
              </w:rPr>
            </w:pPr>
            <w:r>
              <w:rPr>
                <w:rFonts w:ascii="Courier New" w:hAnsi="Courier New" w:cs="Courier New"/>
              </w:rPr>
              <w:t>$ docker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docker build -t spicozzi/</w:t>
            </w:r>
            <w:proofErr w:type="gramStart"/>
            <w:r>
              <w:rPr>
                <w:rFonts w:ascii="Courier New" w:hAnsi="Courier New" w:cs="Courier New"/>
              </w:rPr>
              <w:t>weightwatcher .</w:t>
            </w:r>
            <w:proofErr w:type="gramEnd"/>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33C74C12" w14:textId="77777777" w:rsidR="00772EDF" w:rsidRDefault="00772EDF" w:rsidP="00520E5D">
      <w:pPr>
        <w:pStyle w:val="BodyText"/>
      </w:pP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1"/>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5737C"/>
    <w:rsid w:val="000A2728"/>
    <w:rsid w:val="000A735A"/>
    <w:rsid w:val="000B466B"/>
    <w:rsid w:val="0010297E"/>
    <w:rsid w:val="001321C4"/>
    <w:rsid w:val="0014796D"/>
    <w:rsid w:val="001A0C03"/>
    <w:rsid w:val="001A747B"/>
    <w:rsid w:val="001B1DC0"/>
    <w:rsid w:val="001B6BED"/>
    <w:rsid w:val="001C20CD"/>
    <w:rsid w:val="001D61D6"/>
    <w:rsid w:val="001E3143"/>
    <w:rsid w:val="001F3D15"/>
    <w:rsid w:val="002321D6"/>
    <w:rsid w:val="002C3B54"/>
    <w:rsid w:val="00315661"/>
    <w:rsid w:val="0032607D"/>
    <w:rsid w:val="00341275"/>
    <w:rsid w:val="00374C56"/>
    <w:rsid w:val="00377CBB"/>
    <w:rsid w:val="00385F64"/>
    <w:rsid w:val="00390969"/>
    <w:rsid w:val="003A39AF"/>
    <w:rsid w:val="003C614D"/>
    <w:rsid w:val="003F6369"/>
    <w:rsid w:val="00445899"/>
    <w:rsid w:val="004550E1"/>
    <w:rsid w:val="0047711D"/>
    <w:rsid w:val="00493EE5"/>
    <w:rsid w:val="004F24A3"/>
    <w:rsid w:val="00510B79"/>
    <w:rsid w:val="00520E5D"/>
    <w:rsid w:val="005308CE"/>
    <w:rsid w:val="005C039F"/>
    <w:rsid w:val="005D65C6"/>
    <w:rsid w:val="0060432B"/>
    <w:rsid w:val="00612F65"/>
    <w:rsid w:val="00650ED9"/>
    <w:rsid w:val="006867B7"/>
    <w:rsid w:val="00695731"/>
    <w:rsid w:val="006A4A56"/>
    <w:rsid w:val="006F48B9"/>
    <w:rsid w:val="00702AB6"/>
    <w:rsid w:val="00703E2B"/>
    <w:rsid w:val="00737A55"/>
    <w:rsid w:val="007548C3"/>
    <w:rsid w:val="00772EDF"/>
    <w:rsid w:val="007916CD"/>
    <w:rsid w:val="00791F0F"/>
    <w:rsid w:val="007976A7"/>
    <w:rsid w:val="007C0DF5"/>
    <w:rsid w:val="007D0392"/>
    <w:rsid w:val="007E09B5"/>
    <w:rsid w:val="0082207F"/>
    <w:rsid w:val="00843812"/>
    <w:rsid w:val="00870187"/>
    <w:rsid w:val="00870B60"/>
    <w:rsid w:val="008A0C0A"/>
    <w:rsid w:val="008A1DD1"/>
    <w:rsid w:val="008C67D9"/>
    <w:rsid w:val="009365C1"/>
    <w:rsid w:val="009907F6"/>
    <w:rsid w:val="009A3FC2"/>
    <w:rsid w:val="009B21AF"/>
    <w:rsid w:val="009C2E62"/>
    <w:rsid w:val="009D2EF8"/>
    <w:rsid w:val="009E6A96"/>
    <w:rsid w:val="00A03796"/>
    <w:rsid w:val="00A14550"/>
    <w:rsid w:val="00A22863"/>
    <w:rsid w:val="00A4751D"/>
    <w:rsid w:val="00AF0E76"/>
    <w:rsid w:val="00AF664A"/>
    <w:rsid w:val="00B02E23"/>
    <w:rsid w:val="00B07BFF"/>
    <w:rsid w:val="00B3786A"/>
    <w:rsid w:val="00B77883"/>
    <w:rsid w:val="00BC0E08"/>
    <w:rsid w:val="00BC2E67"/>
    <w:rsid w:val="00BE1C61"/>
    <w:rsid w:val="00C208A6"/>
    <w:rsid w:val="00C2600A"/>
    <w:rsid w:val="00C2772C"/>
    <w:rsid w:val="00C32656"/>
    <w:rsid w:val="00C371C3"/>
    <w:rsid w:val="00C83301"/>
    <w:rsid w:val="00CB588D"/>
    <w:rsid w:val="00CD326E"/>
    <w:rsid w:val="00D108F5"/>
    <w:rsid w:val="00D31002"/>
    <w:rsid w:val="00D445DD"/>
    <w:rsid w:val="00D5465F"/>
    <w:rsid w:val="00D64979"/>
    <w:rsid w:val="00D96082"/>
    <w:rsid w:val="00DB7355"/>
    <w:rsid w:val="00DF0148"/>
    <w:rsid w:val="00DF68C9"/>
    <w:rsid w:val="00E073B2"/>
    <w:rsid w:val="00E32563"/>
    <w:rsid w:val="00E37BF9"/>
    <w:rsid w:val="00E71B21"/>
    <w:rsid w:val="00EA40FB"/>
    <w:rsid w:val="00EB10DB"/>
    <w:rsid w:val="00EB6D0C"/>
    <w:rsid w:val="00EF3537"/>
    <w:rsid w:val="00F007BD"/>
    <w:rsid w:val="00F05A55"/>
    <w:rsid w:val="00F21354"/>
    <w:rsid w:val="00F30C7C"/>
    <w:rsid w:val="00F350A3"/>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1609</Words>
  <Characters>9173</Characters>
  <Application>Microsoft Macintosh Word</Application>
  <DocSecurity>0</DocSecurity>
  <Lines>76</Lines>
  <Paragraphs>21</Paragraphs>
  <ScaleCrop>false</ScaleCrop>
  <Company>Emergitect Pty Ltd</Company>
  <LinksUpToDate>false</LinksUpToDate>
  <CharactersWithSpaces>10761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111</cp:revision>
  <cp:lastPrinted>2015-04-28T01:54:00Z</cp:lastPrinted>
  <dcterms:created xsi:type="dcterms:W3CDTF">2015-05-02T22:45:00Z</dcterms:created>
  <dcterms:modified xsi:type="dcterms:W3CDTF">2015-05-03T05:58:00Z</dcterms:modified>
</cp:coreProperties>
</file>