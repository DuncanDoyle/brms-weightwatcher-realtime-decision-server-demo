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Plattetekst"/>
      </w:pPr>
    </w:p>
    <w:p w14:paraId="26A4516D" w14:textId="77777777" w:rsidR="006A4A56" w:rsidRDefault="006A4A56" w:rsidP="006A4A56">
      <w:pPr>
        <w:pStyle w:val="Plattetekst"/>
      </w:pPr>
    </w:p>
    <w:p w14:paraId="08D483F0" w14:textId="77777777" w:rsidR="006A4A56" w:rsidRPr="006A4A56" w:rsidRDefault="006A4A56" w:rsidP="006A4A56">
      <w:pPr>
        <w:pStyle w:val="Platteteks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Plattetekst"/>
        <w:jc w:val="center"/>
        <w:rPr>
          <w:b/>
          <w:sz w:val="36"/>
          <w:szCs w:val="36"/>
        </w:rPr>
      </w:pPr>
    </w:p>
    <w:p w14:paraId="4F7E5FD5" w14:textId="69D4D734" w:rsidR="007976A7" w:rsidRPr="006A4A56" w:rsidRDefault="00AF0E76" w:rsidP="006A4A56">
      <w:pPr>
        <w:pStyle w:val="Platteteks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Plattetekst"/>
      </w:pPr>
    </w:p>
    <w:p w14:paraId="35F84945" w14:textId="77777777" w:rsidR="007976A7" w:rsidRDefault="007976A7" w:rsidP="006A4A56">
      <w:pPr>
        <w:pStyle w:val="Plattetekst"/>
      </w:pPr>
    </w:p>
    <w:p w14:paraId="111F9C5C" w14:textId="77777777" w:rsidR="007976A7" w:rsidRDefault="007976A7" w:rsidP="006A4A56">
      <w:pPr>
        <w:pStyle w:val="Plattetekst"/>
      </w:pPr>
    </w:p>
    <w:p w14:paraId="04BE230F" w14:textId="77777777" w:rsidR="007976A7" w:rsidRDefault="007976A7" w:rsidP="006A4A56">
      <w:pPr>
        <w:pStyle w:val="Plattetekst"/>
      </w:pPr>
    </w:p>
    <w:p w14:paraId="0D539B51" w14:textId="77777777" w:rsidR="007976A7" w:rsidRDefault="007976A7" w:rsidP="006A4A56">
      <w:pPr>
        <w:pStyle w:val="Plattetekst"/>
      </w:pPr>
    </w:p>
    <w:p w14:paraId="5B7A33FD" w14:textId="77777777" w:rsidR="007976A7" w:rsidRDefault="007976A7" w:rsidP="006A4A56">
      <w:pPr>
        <w:pStyle w:val="Plattetekst"/>
      </w:pPr>
    </w:p>
    <w:p w14:paraId="7A294846" w14:textId="77777777" w:rsidR="007976A7" w:rsidRDefault="007976A7" w:rsidP="006A4A56">
      <w:pPr>
        <w:pStyle w:val="Plattetekst"/>
      </w:pPr>
    </w:p>
    <w:p w14:paraId="1CC69DB1" w14:textId="77777777" w:rsidR="007976A7" w:rsidRDefault="007976A7" w:rsidP="006A4A56">
      <w:pPr>
        <w:pStyle w:val="Plattetekst"/>
      </w:pPr>
    </w:p>
    <w:p w14:paraId="0A9C574F" w14:textId="77777777" w:rsidR="007976A7" w:rsidRDefault="007976A7" w:rsidP="006A4A56">
      <w:pPr>
        <w:pStyle w:val="Plattetekst"/>
      </w:pPr>
    </w:p>
    <w:p w14:paraId="2ACE3A88" w14:textId="77777777" w:rsidR="007976A7" w:rsidRDefault="007976A7" w:rsidP="006A4A56">
      <w:pPr>
        <w:pStyle w:val="Plattetekst"/>
      </w:pPr>
    </w:p>
    <w:p w14:paraId="481EF21B" w14:textId="77777777" w:rsidR="007976A7" w:rsidRDefault="007976A7" w:rsidP="006A4A56">
      <w:pPr>
        <w:pStyle w:val="Plattetekst"/>
      </w:pPr>
    </w:p>
    <w:p w14:paraId="663AD723" w14:textId="77777777" w:rsidR="007976A7" w:rsidRDefault="007976A7" w:rsidP="006A4A56">
      <w:pPr>
        <w:pStyle w:val="Plattetekst"/>
      </w:pPr>
    </w:p>
    <w:p w14:paraId="7A5C580A" w14:textId="77777777" w:rsidR="007976A7" w:rsidRDefault="007976A7" w:rsidP="006A4A56">
      <w:pPr>
        <w:pStyle w:val="Plattetekst"/>
      </w:pPr>
    </w:p>
    <w:p w14:paraId="43AA8147" w14:textId="77777777" w:rsidR="007976A7" w:rsidRPr="006A4A56" w:rsidRDefault="00AF0E76" w:rsidP="006A4A56">
      <w:pPr>
        <w:pStyle w:val="Plattetekst"/>
        <w:rPr>
          <w:sz w:val="32"/>
        </w:rPr>
      </w:pPr>
      <w:r w:rsidRPr="006A4A56">
        <w:rPr>
          <w:sz w:val="32"/>
        </w:rPr>
        <w:t>Stefano Picozzi</w:t>
      </w:r>
    </w:p>
    <w:p w14:paraId="2E7A9FFE" w14:textId="77777777" w:rsidR="007976A7" w:rsidRPr="006A4A56" w:rsidRDefault="00AF0E76" w:rsidP="006A4A56">
      <w:pPr>
        <w:pStyle w:val="Plattetekst"/>
        <w:rPr>
          <w:sz w:val="32"/>
        </w:rPr>
      </w:pPr>
      <w:r w:rsidRPr="006A4A56">
        <w:rPr>
          <w:sz w:val="32"/>
        </w:rPr>
        <w:t>Sydney, Australia</w:t>
      </w:r>
    </w:p>
    <w:p w14:paraId="3158A638" w14:textId="77777777" w:rsidR="007976A7" w:rsidRPr="006A4A56" w:rsidRDefault="00AF0E76" w:rsidP="006A4A56">
      <w:pPr>
        <w:pStyle w:val="Plattetekst"/>
        <w:rPr>
          <w:b/>
          <w:bCs/>
          <w:sz w:val="32"/>
        </w:rPr>
      </w:pPr>
      <w:r w:rsidRPr="006A4A56">
        <w:rPr>
          <w:sz w:val="32"/>
        </w:rPr>
        <w:t>spicozzi@redhat.com</w:t>
      </w:r>
    </w:p>
    <w:p w14:paraId="41C614A3" w14:textId="77777777" w:rsidR="00795422" w:rsidRDefault="00795422" w:rsidP="002321D6">
      <w:pPr>
        <w:rPr>
          <w:b/>
          <w:sz w:val="36"/>
          <w:szCs w:val="36"/>
        </w:rPr>
      </w:pP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0620778" w14:textId="77777777" w:rsidR="00983A25" w:rsidRDefault="00AF0E76">
      <w:pPr>
        <w:pStyle w:val="Inhopg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983A25">
        <w:rPr>
          <w:noProof/>
        </w:rPr>
        <w:t>1</w:t>
      </w:r>
      <w:r w:rsidR="00983A25">
        <w:rPr>
          <w:rFonts w:asciiTheme="minorHAnsi" w:eastAsiaTheme="minorEastAsia" w:hAnsiTheme="minorHAnsi" w:cstheme="minorBidi"/>
          <w:noProof/>
          <w:sz w:val="24"/>
          <w:szCs w:val="24"/>
          <w:lang w:eastAsia="ja-JP"/>
        </w:rPr>
        <w:tab/>
      </w:r>
      <w:r w:rsidR="00983A25">
        <w:rPr>
          <w:noProof/>
        </w:rPr>
        <w:t>Introduction</w:t>
      </w:r>
      <w:r w:rsidR="00983A25">
        <w:rPr>
          <w:noProof/>
        </w:rPr>
        <w:tab/>
      </w:r>
      <w:r w:rsidR="00983A25">
        <w:rPr>
          <w:noProof/>
        </w:rPr>
        <w:fldChar w:fldCharType="begin"/>
      </w:r>
      <w:r w:rsidR="00983A25">
        <w:rPr>
          <w:noProof/>
        </w:rPr>
        <w:instrText xml:space="preserve"> PAGEREF _Toc292436975 \h </w:instrText>
      </w:r>
      <w:r w:rsidR="00983A25">
        <w:rPr>
          <w:noProof/>
        </w:rPr>
      </w:r>
      <w:r w:rsidR="00983A25">
        <w:rPr>
          <w:noProof/>
        </w:rPr>
        <w:fldChar w:fldCharType="separate"/>
      </w:r>
      <w:r w:rsidR="00983A25">
        <w:rPr>
          <w:noProof/>
        </w:rPr>
        <w:t>3</w:t>
      </w:r>
      <w:r w:rsidR="00983A25">
        <w:rPr>
          <w:noProof/>
        </w:rPr>
        <w:fldChar w:fldCharType="end"/>
      </w:r>
    </w:p>
    <w:p w14:paraId="2BC57F4E" w14:textId="77777777" w:rsidR="00983A25" w:rsidRDefault="00983A25">
      <w:pPr>
        <w:pStyle w:val="Inhopg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_Toc292436976 \h </w:instrText>
      </w:r>
      <w:r>
        <w:rPr>
          <w:noProof/>
        </w:rPr>
      </w:r>
      <w:r>
        <w:rPr>
          <w:noProof/>
        </w:rPr>
        <w:fldChar w:fldCharType="separate"/>
      </w:r>
      <w:r>
        <w:rPr>
          <w:noProof/>
        </w:rPr>
        <w:t>3</w:t>
      </w:r>
      <w:r>
        <w:rPr>
          <w:noProof/>
        </w:rPr>
        <w:fldChar w:fldCharType="end"/>
      </w:r>
    </w:p>
    <w:p w14:paraId="52B19EB7"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_Toc292436977 \h </w:instrText>
      </w:r>
      <w:r>
        <w:rPr>
          <w:noProof/>
        </w:rPr>
      </w:r>
      <w:r>
        <w:rPr>
          <w:noProof/>
        </w:rPr>
        <w:fldChar w:fldCharType="separate"/>
      </w:r>
      <w:r>
        <w:rPr>
          <w:noProof/>
        </w:rPr>
        <w:t>3</w:t>
      </w:r>
      <w:r>
        <w:rPr>
          <w:noProof/>
        </w:rPr>
        <w:fldChar w:fldCharType="end"/>
      </w:r>
    </w:p>
    <w:p w14:paraId="0322A1FC"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_Toc292436978 \h </w:instrText>
      </w:r>
      <w:r>
        <w:rPr>
          <w:noProof/>
        </w:rPr>
      </w:r>
      <w:r>
        <w:rPr>
          <w:noProof/>
        </w:rPr>
        <w:fldChar w:fldCharType="separate"/>
      </w:r>
      <w:r>
        <w:rPr>
          <w:noProof/>
        </w:rPr>
        <w:t>4</w:t>
      </w:r>
      <w:r>
        <w:rPr>
          <w:noProof/>
        </w:rPr>
        <w:fldChar w:fldCharType="end"/>
      </w:r>
    </w:p>
    <w:p w14:paraId="62ACE94E" w14:textId="77777777" w:rsidR="00983A25" w:rsidRDefault="00983A25">
      <w:pPr>
        <w:pStyle w:val="Inhopg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_Toc292436979 \h </w:instrText>
      </w:r>
      <w:r>
        <w:rPr>
          <w:noProof/>
        </w:rPr>
      </w:r>
      <w:r>
        <w:rPr>
          <w:noProof/>
        </w:rPr>
        <w:fldChar w:fldCharType="separate"/>
      </w:r>
      <w:r>
        <w:rPr>
          <w:noProof/>
        </w:rPr>
        <w:t>5</w:t>
      </w:r>
      <w:r>
        <w:rPr>
          <w:noProof/>
        </w:rPr>
        <w:fldChar w:fldCharType="end"/>
      </w:r>
    </w:p>
    <w:p w14:paraId="1E7F4E5A"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_Toc292436980 \h </w:instrText>
      </w:r>
      <w:r>
        <w:rPr>
          <w:noProof/>
        </w:rPr>
      </w:r>
      <w:r>
        <w:rPr>
          <w:noProof/>
        </w:rPr>
        <w:fldChar w:fldCharType="separate"/>
      </w:r>
      <w:r>
        <w:rPr>
          <w:noProof/>
        </w:rPr>
        <w:t>5</w:t>
      </w:r>
      <w:r>
        <w:rPr>
          <w:noProof/>
        </w:rPr>
        <w:fldChar w:fldCharType="end"/>
      </w:r>
    </w:p>
    <w:p w14:paraId="14ED843A"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_Toc292436981 \h </w:instrText>
      </w:r>
      <w:r>
        <w:rPr>
          <w:noProof/>
        </w:rPr>
      </w:r>
      <w:r>
        <w:rPr>
          <w:noProof/>
        </w:rPr>
        <w:fldChar w:fldCharType="separate"/>
      </w:r>
      <w:r>
        <w:rPr>
          <w:noProof/>
        </w:rPr>
        <w:t>5</w:t>
      </w:r>
      <w:r>
        <w:rPr>
          <w:noProof/>
        </w:rPr>
        <w:fldChar w:fldCharType="end"/>
      </w:r>
    </w:p>
    <w:p w14:paraId="76F65B04"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_Toc292436982 \h </w:instrText>
      </w:r>
      <w:r>
        <w:rPr>
          <w:noProof/>
        </w:rPr>
      </w:r>
      <w:r>
        <w:rPr>
          <w:noProof/>
        </w:rPr>
        <w:fldChar w:fldCharType="separate"/>
      </w:r>
      <w:r>
        <w:rPr>
          <w:noProof/>
        </w:rPr>
        <w:t>6</w:t>
      </w:r>
      <w:r>
        <w:rPr>
          <w:noProof/>
        </w:rPr>
        <w:fldChar w:fldCharType="end"/>
      </w:r>
    </w:p>
    <w:p w14:paraId="640EA043" w14:textId="77777777" w:rsidR="00983A25" w:rsidRDefault="00983A25">
      <w:pPr>
        <w:pStyle w:val="Inhopg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_Toc292436983 \h </w:instrText>
      </w:r>
      <w:r>
        <w:rPr>
          <w:noProof/>
        </w:rPr>
      </w:r>
      <w:r>
        <w:rPr>
          <w:noProof/>
        </w:rPr>
        <w:fldChar w:fldCharType="separate"/>
      </w:r>
      <w:r>
        <w:rPr>
          <w:noProof/>
        </w:rPr>
        <w:t>7</w:t>
      </w:r>
      <w:r>
        <w:rPr>
          <w:noProof/>
        </w:rPr>
        <w:fldChar w:fldCharType="end"/>
      </w:r>
    </w:p>
    <w:p w14:paraId="20271544"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Complete Configuration</w:t>
      </w:r>
      <w:r>
        <w:rPr>
          <w:noProof/>
        </w:rPr>
        <w:tab/>
      </w:r>
      <w:r>
        <w:rPr>
          <w:noProof/>
        </w:rPr>
        <w:fldChar w:fldCharType="begin"/>
      </w:r>
      <w:r>
        <w:rPr>
          <w:noProof/>
        </w:rPr>
        <w:instrText xml:space="preserve"> PAGEREF _Toc292436984 \h </w:instrText>
      </w:r>
      <w:r>
        <w:rPr>
          <w:noProof/>
        </w:rPr>
      </w:r>
      <w:r>
        <w:rPr>
          <w:noProof/>
        </w:rPr>
        <w:fldChar w:fldCharType="separate"/>
      </w:r>
      <w:r>
        <w:rPr>
          <w:noProof/>
        </w:rPr>
        <w:t>7</w:t>
      </w:r>
      <w:r>
        <w:rPr>
          <w:noProof/>
        </w:rPr>
        <w:fldChar w:fldCharType="end"/>
      </w:r>
    </w:p>
    <w:p w14:paraId="16678CE6"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Minimal Configuration</w:t>
      </w:r>
      <w:r>
        <w:rPr>
          <w:noProof/>
        </w:rPr>
        <w:tab/>
      </w:r>
      <w:r>
        <w:rPr>
          <w:noProof/>
        </w:rPr>
        <w:fldChar w:fldCharType="begin"/>
      </w:r>
      <w:r>
        <w:rPr>
          <w:noProof/>
        </w:rPr>
        <w:instrText xml:space="preserve"> PAGEREF _Toc292436985 \h </w:instrText>
      </w:r>
      <w:r>
        <w:rPr>
          <w:noProof/>
        </w:rPr>
      </w:r>
      <w:r>
        <w:rPr>
          <w:noProof/>
        </w:rPr>
        <w:fldChar w:fldCharType="separate"/>
      </w:r>
      <w:r>
        <w:rPr>
          <w:noProof/>
        </w:rPr>
        <w:t>7</w:t>
      </w:r>
      <w:r>
        <w:rPr>
          <w:noProof/>
        </w:rPr>
        <w:fldChar w:fldCharType="end"/>
      </w:r>
    </w:p>
    <w:p w14:paraId="1D951A11"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_Toc292436986 \h </w:instrText>
      </w:r>
      <w:r>
        <w:rPr>
          <w:noProof/>
        </w:rPr>
      </w:r>
      <w:r>
        <w:rPr>
          <w:noProof/>
        </w:rPr>
        <w:fldChar w:fldCharType="separate"/>
      </w:r>
      <w:r>
        <w:rPr>
          <w:noProof/>
        </w:rPr>
        <w:t>8</w:t>
      </w:r>
      <w:r>
        <w:rPr>
          <w:noProof/>
        </w:rPr>
        <w:fldChar w:fldCharType="end"/>
      </w:r>
    </w:p>
    <w:p w14:paraId="7C15AEBA"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_Toc292436987 \h </w:instrText>
      </w:r>
      <w:r>
        <w:rPr>
          <w:noProof/>
        </w:rPr>
      </w:r>
      <w:r>
        <w:rPr>
          <w:noProof/>
        </w:rPr>
        <w:fldChar w:fldCharType="separate"/>
      </w:r>
      <w:r>
        <w:rPr>
          <w:noProof/>
        </w:rPr>
        <w:t>9</w:t>
      </w:r>
      <w:r>
        <w:rPr>
          <w:noProof/>
        </w:rPr>
        <w:fldChar w:fldCharType="end"/>
      </w:r>
    </w:p>
    <w:p w14:paraId="66DD0A62"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_Toc292436988 \h </w:instrText>
      </w:r>
      <w:r>
        <w:rPr>
          <w:noProof/>
        </w:rPr>
      </w:r>
      <w:r>
        <w:rPr>
          <w:noProof/>
        </w:rPr>
        <w:fldChar w:fldCharType="separate"/>
      </w:r>
      <w:r>
        <w:rPr>
          <w:noProof/>
        </w:rPr>
        <w:t>10</w:t>
      </w:r>
      <w:r>
        <w:rPr>
          <w:noProof/>
        </w:rPr>
        <w:fldChar w:fldCharType="end"/>
      </w:r>
    </w:p>
    <w:p w14:paraId="48E43255" w14:textId="77777777" w:rsidR="00983A25" w:rsidRDefault="00983A25">
      <w:pPr>
        <w:pStyle w:val="Inhopg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_Toc292436989 \h </w:instrText>
      </w:r>
      <w:r>
        <w:rPr>
          <w:noProof/>
        </w:rPr>
      </w:r>
      <w:r>
        <w:rPr>
          <w:noProof/>
        </w:rPr>
        <w:fldChar w:fldCharType="separate"/>
      </w:r>
      <w:r>
        <w:rPr>
          <w:noProof/>
        </w:rPr>
        <w:t>11</w:t>
      </w:r>
      <w:r>
        <w:rPr>
          <w:noProof/>
        </w:rPr>
        <w:fldChar w:fldCharType="end"/>
      </w:r>
    </w:p>
    <w:p w14:paraId="756BD3D2"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_Toc292436990 \h </w:instrText>
      </w:r>
      <w:r>
        <w:rPr>
          <w:noProof/>
        </w:rPr>
      </w:r>
      <w:r>
        <w:rPr>
          <w:noProof/>
        </w:rPr>
        <w:fldChar w:fldCharType="separate"/>
      </w:r>
      <w:r>
        <w:rPr>
          <w:noProof/>
        </w:rPr>
        <w:t>11</w:t>
      </w:r>
      <w:r>
        <w:rPr>
          <w:noProof/>
        </w:rPr>
        <w:fldChar w:fldCharType="end"/>
      </w:r>
    </w:p>
    <w:p w14:paraId="44AA238A"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_Toc292436991 \h </w:instrText>
      </w:r>
      <w:r>
        <w:rPr>
          <w:noProof/>
        </w:rPr>
      </w:r>
      <w:r>
        <w:rPr>
          <w:noProof/>
        </w:rPr>
        <w:fldChar w:fldCharType="separate"/>
      </w:r>
      <w:r>
        <w:rPr>
          <w:noProof/>
        </w:rPr>
        <w:t>12</w:t>
      </w:r>
      <w:r>
        <w:rPr>
          <w:noProof/>
        </w:rPr>
        <w:fldChar w:fldCharType="end"/>
      </w:r>
    </w:p>
    <w:p w14:paraId="4E222F89"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_Toc292436992 \h </w:instrText>
      </w:r>
      <w:r>
        <w:rPr>
          <w:noProof/>
        </w:rPr>
      </w:r>
      <w:r>
        <w:rPr>
          <w:noProof/>
        </w:rPr>
        <w:fldChar w:fldCharType="separate"/>
      </w:r>
      <w:r>
        <w:rPr>
          <w:noProof/>
        </w:rPr>
        <w:t>13</w:t>
      </w:r>
      <w:r>
        <w:rPr>
          <w:noProof/>
        </w:rPr>
        <w:fldChar w:fldCharType="end"/>
      </w:r>
    </w:p>
    <w:p w14:paraId="108682C6" w14:textId="77777777" w:rsidR="00983A25" w:rsidRDefault="00983A25">
      <w:pPr>
        <w:pStyle w:val="Inhopg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_Toc292436993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Plattetekst"/>
      </w:pPr>
      <w:r>
        <w:fldChar w:fldCharType="end"/>
      </w:r>
    </w:p>
    <w:p w14:paraId="7DF37383" w14:textId="77777777" w:rsidR="007976A7" w:rsidRDefault="007976A7" w:rsidP="006A4A56">
      <w:pPr>
        <w:pStyle w:val="Plattetekst"/>
      </w:pPr>
    </w:p>
    <w:p w14:paraId="7FA36411" w14:textId="77777777" w:rsidR="007976A7" w:rsidRDefault="007976A7" w:rsidP="006A4A56">
      <w:pPr>
        <w:pStyle w:val="Platteteks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Kop1"/>
      </w:pPr>
      <w:bookmarkStart w:id="0" w:name="_Toc292436975"/>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4D4AEB4F" w:rsidR="007976A7" w:rsidRDefault="00AF0E76" w:rsidP="006A4A56">
      <w:r>
        <w:t xml:space="preserve">An example use case demonstrated includes a (REST) </w:t>
      </w:r>
      <w:r w:rsidR="00795422">
        <w:t>client sending a time series of</w:t>
      </w:r>
      <w:r>
        <w:t xml:space="preserve"> </w:t>
      </w:r>
      <w:r>
        <w:rPr>
          <w:i/>
          <w:iCs/>
        </w:rPr>
        <w:t>facts</w:t>
      </w:r>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795422" w:rsidP="006A4A56">
      <w:hyperlink r:id="rId6" w:history="1">
        <w:r w:rsidR="00AF0E76">
          <w:rPr>
            <w:rStyle w:val="Hyperlink"/>
          </w:rPr>
          <w:t>http://blog.emergitect.com/2014/12/08/really-simple-rules-service/</w:t>
        </w:r>
      </w:hyperlink>
      <w:r w:rsidR="00AF0E76">
        <w:t xml:space="preserve"> </w:t>
      </w:r>
      <w:bookmarkStart w:id="1" w:name="_GoBack"/>
      <w:bookmarkEnd w:id="1"/>
    </w:p>
    <w:p w14:paraId="140906DB" w14:textId="77777777" w:rsidR="007976A7" w:rsidRDefault="007976A7" w:rsidP="006A4A56"/>
    <w:p w14:paraId="3958CCCF" w14:textId="3094D29B" w:rsidR="007976A7" w:rsidRDefault="00AF0E76" w:rsidP="000B466B">
      <w:pPr>
        <w:pStyle w:val="Kop1"/>
      </w:pPr>
      <w:bookmarkStart w:id="2" w:name="_Toc292436976"/>
      <w:r>
        <w:t>Setup</w:t>
      </w:r>
      <w:bookmarkEnd w:id="2"/>
    </w:p>
    <w:p w14:paraId="1EB60575" w14:textId="4E86735B" w:rsidR="007976A7" w:rsidRPr="00791F0F" w:rsidRDefault="001A0C03" w:rsidP="00791F0F">
      <w:pPr>
        <w:pStyle w:val="Kop2"/>
      </w:pPr>
      <w:bookmarkStart w:id="3" w:name="_Toc292436977"/>
      <w:r>
        <w:t>Project Download</w:t>
      </w:r>
      <w:bookmarkEnd w:id="3"/>
    </w:p>
    <w:p w14:paraId="4D114131" w14:textId="29FED66F" w:rsidR="00D445DD" w:rsidRPr="00D445DD" w:rsidRDefault="00AF0E76" w:rsidP="006A4A56">
      <w:pPr>
        <w:pStyle w:val="Platteteks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Platteteks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Plattetekst"/>
      </w:pPr>
    </w:p>
    <w:p w14:paraId="400701B1" w14:textId="77777777" w:rsidR="007976A7" w:rsidRDefault="00AF0E76" w:rsidP="006A4A56">
      <w:pPr>
        <w:pStyle w:val="Plattetekst"/>
      </w:pPr>
      <w:r>
        <w:t>Once downloaded, you will have the following folder structure:</w:t>
      </w:r>
    </w:p>
    <w:p w14:paraId="67D8BF89" w14:textId="77777777" w:rsidR="007976A7" w:rsidRDefault="00AF0E76" w:rsidP="006A4A56">
      <w:pPr>
        <w:pStyle w:val="Plattetekst"/>
        <w:numPr>
          <w:ilvl w:val="0"/>
          <w:numId w:val="2"/>
        </w:numPr>
      </w:pPr>
      <w:r>
        <w:t>\</w:t>
      </w:r>
      <w:proofErr w:type="gramStart"/>
      <w:r>
        <w:t>weightwatcher</w:t>
      </w:r>
      <w:proofErr w:type="gramEnd"/>
    </w:p>
    <w:p w14:paraId="7D4DDEA3" w14:textId="303FEB49" w:rsidR="007976A7" w:rsidRDefault="00AF0E76" w:rsidP="006A4A56">
      <w:pPr>
        <w:pStyle w:val="Plattetekst"/>
        <w:numPr>
          <w:ilvl w:val="1"/>
          <w:numId w:val="2"/>
        </w:numPr>
      </w:pPr>
      <w:r>
        <w:t>\</w:t>
      </w:r>
      <w:proofErr w:type="gramStart"/>
      <w:r>
        <w:t>installs</w:t>
      </w:r>
      <w:proofErr w:type="gramEnd"/>
      <w:r>
        <w:t xml:space="preserve"> – Initially empty, but will contain the EAP, BRMS platform downloads.</w:t>
      </w:r>
    </w:p>
    <w:p w14:paraId="2F6313CB" w14:textId="0B666EA6" w:rsidR="007976A7" w:rsidRDefault="00AF0E76" w:rsidP="006A4A56">
      <w:pPr>
        <w:pStyle w:val="Plattetekst"/>
        <w:numPr>
          <w:ilvl w:val="1"/>
          <w:numId w:val="2"/>
        </w:numPr>
      </w:pPr>
      <w:r>
        <w:t>\</w:t>
      </w:r>
      <w:proofErr w:type="gramStart"/>
      <w:r w:rsidR="009359FC">
        <w:t>traditional</w:t>
      </w:r>
      <w:proofErr w:type="gramEnd"/>
      <w:r>
        <w:t xml:space="preserve"> – </w:t>
      </w:r>
      <w:r w:rsidR="009359FC">
        <w:t>Artefacts to assist in a traditional workstation installation</w:t>
      </w:r>
    </w:p>
    <w:p w14:paraId="212D8C64" w14:textId="1924AB10" w:rsidR="009359FC" w:rsidRDefault="009359FC" w:rsidP="006A4A56">
      <w:pPr>
        <w:pStyle w:val="Plattetekst"/>
        <w:numPr>
          <w:ilvl w:val="1"/>
          <w:numId w:val="2"/>
        </w:numPr>
      </w:pPr>
      <w:r>
        <w:t>\</w:t>
      </w:r>
      <w:proofErr w:type="gramStart"/>
      <w:r>
        <w:t>container</w:t>
      </w:r>
      <w:proofErr w:type="gramEnd"/>
      <w:r>
        <w:t xml:space="preserve"> – Artefacts to assist in a container based installation</w:t>
      </w:r>
    </w:p>
    <w:p w14:paraId="06FB2C70" w14:textId="77777777" w:rsidR="007976A7" w:rsidRDefault="00AF0E76" w:rsidP="006A4A56">
      <w:pPr>
        <w:pStyle w:val="Platteteks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Platteteks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Platteteks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Platteteks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Kop2"/>
      </w:pPr>
      <w:bookmarkStart w:id="4" w:name="_Toc292436978"/>
      <w:r w:rsidRPr="00C2600A">
        <w:lastRenderedPageBreak/>
        <w:t>Software</w:t>
      </w:r>
      <w:r w:rsidR="008C67D9">
        <w:t xml:space="preserve"> Downloads</w:t>
      </w:r>
      <w:bookmarkEnd w:id="4"/>
    </w:p>
    <w:p w14:paraId="0D5B7105" w14:textId="513AFE4B" w:rsidR="007976A7" w:rsidRDefault="00C32656" w:rsidP="006A4A56">
      <w:pPr>
        <w:pStyle w:val="Platteteks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jstalinea"/>
        <w:numPr>
          <w:ilvl w:val="0"/>
          <w:numId w:val="3"/>
        </w:numPr>
        <w:spacing w:before="120" w:after="120"/>
      </w:pPr>
      <w:r>
        <w:t>Under JBoss Enterprise Platforms, select the BRMS product.</w:t>
      </w:r>
    </w:p>
    <w:p w14:paraId="0C654A82" w14:textId="77777777" w:rsidR="007976A7" w:rsidRDefault="00AF0E76" w:rsidP="00C83301">
      <w:pPr>
        <w:pStyle w:val="Lijstalinea"/>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jstalinea"/>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jstalinea"/>
        <w:numPr>
          <w:ilvl w:val="0"/>
          <w:numId w:val="3"/>
        </w:numPr>
        <w:spacing w:before="120" w:after="120"/>
      </w:pPr>
      <w:r>
        <w:t>Under JBoss Enterprise Platforms, select the EAP product.</w:t>
      </w:r>
    </w:p>
    <w:p w14:paraId="42FE15AE" w14:textId="77777777" w:rsidR="007976A7" w:rsidRDefault="00AF0E76" w:rsidP="0047711D">
      <w:pPr>
        <w:pStyle w:val="Lijstalinea"/>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jstalinea"/>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Kop1"/>
      </w:pPr>
      <w:bookmarkStart w:id="5" w:name="_Toc292436979"/>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Kop2"/>
      </w:pPr>
      <w:bookmarkStart w:id="6" w:name="_Toc292436980"/>
      <w:r>
        <w:t>Traditional Deployment</w:t>
      </w:r>
      <w:bookmarkEnd w:id="6"/>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proofErr w:type="gramStart"/>
            <w:r w:rsidRPr="00E71B21">
              <w:rPr>
                <w:rFonts w:ascii="Courier New" w:hAnsi="Courier New" w:cs="Courier New"/>
              </w:rPr>
              <w:t>$ ./</w:t>
            </w:r>
            <w:proofErr w:type="gramEnd"/>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Kop2"/>
      </w:pPr>
      <w:bookmarkStart w:id="7" w:name="_Toc292436981"/>
      <w:r>
        <w:t>Container Deployment</w:t>
      </w:r>
      <w:r w:rsidR="005511BB">
        <w:t xml:space="preserve"> with Rebuild</w:t>
      </w:r>
      <w:bookmarkEnd w:id="7"/>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w:t>
            </w:r>
            <w:proofErr w:type="gramStart"/>
            <w:r>
              <w:rPr>
                <w:rFonts w:ascii="Courier New" w:hAnsi="Courier New" w:cs="Courier New"/>
              </w:rPr>
              <w:t>r ..</w:t>
            </w:r>
            <w:proofErr w:type="gramEnd"/>
            <w:r>
              <w:rPr>
                <w:rFonts w:ascii="Courier New" w:hAnsi="Courier New" w:cs="Courier New"/>
              </w:rPr>
              <w:t>/</w:t>
            </w:r>
            <w:proofErr w:type="gramStart"/>
            <w:r>
              <w:rPr>
                <w:rFonts w:ascii="Courier New" w:hAnsi="Courier New" w:cs="Courier New"/>
              </w:rPr>
              <w:t>..</w:t>
            </w:r>
            <w:proofErr w:type="gramEnd"/>
            <w:r>
              <w:rPr>
                <w:rFonts w:ascii="Courier New" w:hAnsi="Courier New" w:cs="Courier New"/>
              </w:rPr>
              <w:t>/</w:t>
            </w:r>
            <w:proofErr w:type="gramStart"/>
            <w:r>
              <w:rPr>
                <w:rFonts w:ascii="Courier New" w:hAnsi="Courier New" w:cs="Courier New"/>
              </w:rPr>
              <w:t>installs .</w:t>
            </w:r>
            <w:proofErr w:type="gramEnd"/>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Kop2"/>
      </w:pPr>
      <w:bookmarkStart w:id="8" w:name="_Toc292436982"/>
      <w:r>
        <w:lastRenderedPageBreak/>
        <w:t>Container Deployment Prebuilt</w:t>
      </w:r>
      <w:bookmarkEnd w:id="8"/>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Kop1"/>
      </w:pPr>
      <w:bookmarkStart w:id="9" w:name="_Toc292436983"/>
      <w:r>
        <w:t>Configuration</w:t>
      </w:r>
      <w:bookmarkEnd w:id="9"/>
    </w:p>
    <w:p w14:paraId="3D738C76" w14:textId="77777777" w:rsidR="008C4C7C" w:rsidRDefault="00AE240F" w:rsidP="00341275">
      <w:pPr>
        <w:pStyle w:val="Plattetekst"/>
      </w:pPr>
      <w:r>
        <w:t>Users who have chosen the Container Prebuilt installation option can ignore this section as the ap</w:t>
      </w:r>
      <w:r w:rsidR="008C4C7C">
        <w:t xml:space="preserve">plication is already configured.  </w:t>
      </w: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8C4C7C">
        <w:t xml:space="preserve">he latest project source code.  </w:t>
      </w:r>
    </w:p>
    <w:p w14:paraId="10B38961" w14:textId="4651D569" w:rsidR="005308CE" w:rsidRDefault="005308CE" w:rsidP="00341275">
      <w:pPr>
        <w:pStyle w:val="Platteteks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r w:rsidR="008C4C7C">
        <w:t xml:space="preserve">  </w:t>
      </w:r>
      <w:proofErr w:type="gramStart"/>
      <w:r w:rsidR="008C4C7C">
        <w:t>Two configuration options exists</w:t>
      </w:r>
      <w:proofErr w:type="gramEnd"/>
      <w:r w:rsidR="008C4C7C">
        <w:t xml:space="preserve"> for a minimal or complete configuration.  Minimal is all that is required to show the Decision Server in action.  The complete method allows the user to inspect and customise the rules and associated data model via the workbench.</w:t>
      </w:r>
    </w:p>
    <w:p w14:paraId="4EED7074" w14:textId="49FF94E4" w:rsidR="008C4C7C" w:rsidRDefault="008C4C7C" w:rsidP="00341275">
      <w:pPr>
        <w:pStyle w:val="Plattetekst"/>
      </w:pPr>
      <w:r>
        <w:t>Note that the intention is to fully automate this procedure via a script once APIs are located to replace the manual Workbench and Terminal steps.</w:t>
      </w:r>
    </w:p>
    <w:p w14:paraId="69383565" w14:textId="77777777" w:rsidR="008C4C7C" w:rsidRDefault="008C4C7C" w:rsidP="00341275">
      <w:pPr>
        <w:pStyle w:val="Plattetekst"/>
      </w:pPr>
    </w:p>
    <w:p w14:paraId="0ADB378C" w14:textId="5B2B4DB3" w:rsidR="008C4C7C" w:rsidRDefault="008C4C7C" w:rsidP="008C4C7C">
      <w:pPr>
        <w:pStyle w:val="Kop2"/>
      </w:pPr>
      <w:bookmarkStart w:id="10" w:name="_Toc292436984"/>
      <w:r>
        <w:t>Complete Configuration</w:t>
      </w:r>
      <w:bookmarkEnd w:id="10"/>
    </w:p>
    <w:p w14:paraId="7BA9E29B" w14:textId="77777777" w:rsidR="009365C1" w:rsidRDefault="009365C1" w:rsidP="00341275">
      <w:pPr>
        <w:pStyle w:val="Plattetekst"/>
      </w:pPr>
    </w:p>
    <w:p w14:paraId="768FE076" w14:textId="489BEE3D" w:rsidR="009365C1" w:rsidRDefault="003A39AF" w:rsidP="00012CE2">
      <w:pPr>
        <w:pStyle w:val="Platteteks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Platteteks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Platteteks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Platteteks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Plattetekst"/>
        <w:numPr>
          <w:ilvl w:val="0"/>
          <w:numId w:val="12"/>
        </w:numPr>
      </w:pPr>
      <w:r>
        <w:t xml:space="preserve">(Terminal) </w:t>
      </w:r>
      <w:r w:rsidR="00374C56">
        <w:t>Populate the project source code</w:t>
      </w:r>
    </w:p>
    <w:p w14:paraId="09EE8DDF" w14:textId="3AC34947" w:rsidR="00374C56" w:rsidRDefault="003A39AF" w:rsidP="00012CE2">
      <w:pPr>
        <w:pStyle w:val="Platteteks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Platteteks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Platteteks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Plattetekst"/>
        <w:numPr>
          <w:ilvl w:val="0"/>
          <w:numId w:val="12"/>
        </w:numPr>
      </w:pPr>
      <w:r>
        <w:t>(Workbench) Register a decision server</w:t>
      </w:r>
    </w:p>
    <w:p w14:paraId="0326ADB9" w14:textId="2D86ECD3" w:rsidR="008C4C7C" w:rsidRDefault="003A39AF" w:rsidP="00341275">
      <w:pPr>
        <w:pStyle w:val="Plattetekst"/>
        <w:numPr>
          <w:ilvl w:val="0"/>
          <w:numId w:val="12"/>
        </w:numPr>
      </w:pPr>
      <w:r>
        <w:t xml:space="preserve">(SoapUI)  </w:t>
      </w:r>
      <w:r w:rsidR="0014796D">
        <w:t>09. Create a container</w:t>
      </w:r>
      <w:r w:rsidR="00362115">
        <w:t xml:space="preserve"> - PUT</w:t>
      </w:r>
    </w:p>
    <w:p w14:paraId="553E8B7D" w14:textId="77777777" w:rsidR="008C4C7C" w:rsidRDefault="008C4C7C" w:rsidP="008C4C7C">
      <w:pPr>
        <w:pStyle w:val="Plattetekst"/>
      </w:pPr>
    </w:p>
    <w:p w14:paraId="76674239" w14:textId="5ECBC2DE" w:rsidR="008C4C7C" w:rsidRDefault="008C4C7C" w:rsidP="008C4C7C">
      <w:pPr>
        <w:pStyle w:val="Kop2"/>
      </w:pPr>
      <w:bookmarkStart w:id="11" w:name="_Toc292436985"/>
      <w:r>
        <w:t>Minimal Configuration</w:t>
      </w:r>
      <w:bookmarkEnd w:id="11"/>
    </w:p>
    <w:p w14:paraId="44FE9A03" w14:textId="77777777" w:rsidR="008C4C7C" w:rsidRDefault="008C4C7C" w:rsidP="00341275">
      <w:pPr>
        <w:pStyle w:val="Plattetekst"/>
      </w:pPr>
    </w:p>
    <w:p w14:paraId="675E8985" w14:textId="77777777" w:rsidR="008C4C7C" w:rsidRDefault="008C4C7C" w:rsidP="008C4C7C">
      <w:pPr>
        <w:pStyle w:val="Plattetekst"/>
        <w:numPr>
          <w:ilvl w:val="0"/>
          <w:numId w:val="13"/>
        </w:numPr>
      </w:pPr>
      <w:r>
        <w:t>(Workbench) Register a decision server</w:t>
      </w:r>
    </w:p>
    <w:p w14:paraId="30CE934D" w14:textId="77777777" w:rsidR="008C4C7C" w:rsidRDefault="008C4C7C" w:rsidP="008C4C7C">
      <w:pPr>
        <w:pStyle w:val="Plattetekst"/>
        <w:numPr>
          <w:ilvl w:val="0"/>
          <w:numId w:val="13"/>
        </w:numPr>
      </w:pPr>
      <w:r>
        <w:t>(SoapUI)  09. Create a container - PUT</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Kop2"/>
      </w:pPr>
      <w:bookmarkStart w:id="12" w:name="_Toc292436986"/>
      <w:r>
        <w:lastRenderedPageBreak/>
        <w:t>SoapUI/REST Configuration</w:t>
      </w:r>
      <w:bookmarkEnd w:id="12"/>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Plattetekst"/>
      </w:pPr>
    </w:p>
    <w:p w14:paraId="2FDA904F" w14:textId="1DF63553" w:rsidR="005C039F" w:rsidRDefault="00012CE2" w:rsidP="00341275">
      <w:pPr>
        <w:pStyle w:val="Plattetekst"/>
      </w:pPr>
      <w:r>
        <w:rPr>
          <w:noProof/>
          <w:lang w:val="en-US" w:eastAsia="nl-NL"/>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Plattetekst"/>
      </w:pPr>
    </w:p>
    <w:p w14:paraId="49E2D347" w14:textId="77777777" w:rsidR="009907F6" w:rsidRDefault="009907F6" w:rsidP="00341275">
      <w:pPr>
        <w:pStyle w:val="Plattetekst"/>
      </w:pPr>
    </w:p>
    <w:p w14:paraId="1DD024EF" w14:textId="1FB5D698" w:rsidR="009907F6" w:rsidRDefault="009907F6" w:rsidP="00341275">
      <w:pPr>
        <w:pStyle w:val="Plattetekst"/>
      </w:pPr>
    </w:p>
    <w:p w14:paraId="5510E624" w14:textId="77777777" w:rsidR="00374C56" w:rsidRDefault="00374C56" w:rsidP="00341275">
      <w:pPr>
        <w:pStyle w:val="Plattetekst"/>
      </w:pPr>
    </w:p>
    <w:p w14:paraId="0459D636" w14:textId="77777777" w:rsidR="00374C56" w:rsidRDefault="00374C56" w:rsidP="00341275">
      <w:pPr>
        <w:pStyle w:val="Plattetekst"/>
      </w:pPr>
    </w:p>
    <w:p w14:paraId="6BF3FEC6" w14:textId="77777777" w:rsidR="00374C56" w:rsidRDefault="00374C56" w:rsidP="00341275">
      <w:pPr>
        <w:pStyle w:val="Plattetekst"/>
      </w:pPr>
    </w:p>
    <w:p w14:paraId="0A81F4D5" w14:textId="77777777" w:rsidR="00374C56" w:rsidRDefault="00374C56" w:rsidP="00341275">
      <w:pPr>
        <w:pStyle w:val="Plattetekst"/>
      </w:pPr>
    </w:p>
    <w:p w14:paraId="369A4F72" w14:textId="77777777" w:rsidR="00374C56" w:rsidRDefault="00374C56" w:rsidP="00341275">
      <w:pPr>
        <w:pStyle w:val="Plattetekst"/>
      </w:pPr>
    </w:p>
    <w:p w14:paraId="58E68781" w14:textId="77777777" w:rsidR="00374C56" w:rsidRDefault="00374C56" w:rsidP="00341275">
      <w:pPr>
        <w:pStyle w:val="Plattetekst"/>
      </w:pPr>
    </w:p>
    <w:p w14:paraId="1EE93775" w14:textId="77777777" w:rsidR="00374C56" w:rsidRDefault="00374C56" w:rsidP="00341275">
      <w:pPr>
        <w:pStyle w:val="Plattetekst"/>
      </w:pPr>
    </w:p>
    <w:p w14:paraId="740143F0" w14:textId="77777777" w:rsidR="00374C56" w:rsidRDefault="00374C56" w:rsidP="00341275">
      <w:pPr>
        <w:pStyle w:val="Plattetekst"/>
      </w:pPr>
    </w:p>
    <w:p w14:paraId="6F98567B" w14:textId="77777777" w:rsidR="00374C56" w:rsidRDefault="00374C56" w:rsidP="00341275">
      <w:pPr>
        <w:pStyle w:val="Plattetekst"/>
      </w:pPr>
    </w:p>
    <w:p w14:paraId="423A961C" w14:textId="77777777" w:rsidR="00374C56" w:rsidRDefault="00374C56" w:rsidP="00341275">
      <w:pPr>
        <w:pStyle w:val="Plattetekst"/>
      </w:pPr>
    </w:p>
    <w:p w14:paraId="5C9D7986" w14:textId="77777777" w:rsidR="00374C56" w:rsidRDefault="00374C56" w:rsidP="00341275">
      <w:pPr>
        <w:pStyle w:val="Plattetekst"/>
      </w:pPr>
    </w:p>
    <w:p w14:paraId="204C0337" w14:textId="77777777" w:rsidR="00374C56" w:rsidRDefault="00374C56" w:rsidP="00341275">
      <w:pPr>
        <w:pStyle w:val="Platteteks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Kop2"/>
      </w:pPr>
      <w:bookmarkStart w:id="13" w:name="_Toc292436987"/>
      <w:r>
        <w:lastRenderedPageBreak/>
        <w:t>Workbench Configuration</w:t>
      </w:r>
      <w:bookmarkEnd w:id="13"/>
    </w:p>
    <w:p w14:paraId="4635F8EA" w14:textId="76C03782" w:rsidR="0082207F" w:rsidRDefault="00D64979" w:rsidP="00341275">
      <w:pPr>
        <w:pStyle w:val="Platteteks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Plattetekst"/>
      </w:pPr>
    </w:p>
    <w:p w14:paraId="154F9D34" w14:textId="08D3ACAF" w:rsidR="00341275" w:rsidRDefault="0082207F" w:rsidP="00341275">
      <w:pPr>
        <w:pStyle w:val="Plattetekst"/>
      </w:pPr>
      <w:r>
        <w:rPr>
          <w:noProof/>
          <w:lang w:val="en-US" w:eastAsia="nl-NL"/>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Plattetekst"/>
      </w:pPr>
    </w:p>
    <w:p w14:paraId="3421281E" w14:textId="77777777" w:rsidR="0082207F" w:rsidRDefault="0082207F" w:rsidP="00341275">
      <w:pPr>
        <w:pStyle w:val="Plattetekst"/>
      </w:pPr>
    </w:p>
    <w:p w14:paraId="770CD6C5" w14:textId="77777777" w:rsidR="0082207F" w:rsidRDefault="0082207F" w:rsidP="00341275">
      <w:pPr>
        <w:pStyle w:val="Plattetekst"/>
      </w:pPr>
    </w:p>
    <w:p w14:paraId="42983588" w14:textId="77777777" w:rsidR="0082207F" w:rsidRDefault="0082207F" w:rsidP="00341275">
      <w:pPr>
        <w:pStyle w:val="Plattetekst"/>
      </w:pPr>
    </w:p>
    <w:p w14:paraId="20DFDC01" w14:textId="77777777" w:rsidR="00341275" w:rsidRDefault="00341275" w:rsidP="00341275">
      <w:pPr>
        <w:pStyle w:val="Plattetekst"/>
      </w:pPr>
    </w:p>
    <w:p w14:paraId="30268757" w14:textId="77777777" w:rsidR="0082207F" w:rsidRDefault="0082207F" w:rsidP="00341275">
      <w:pPr>
        <w:pStyle w:val="Plattetekst"/>
      </w:pPr>
    </w:p>
    <w:p w14:paraId="5122E9F3" w14:textId="77777777" w:rsidR="0082207F" w:rsidRDefault="0082207F" w:rsidP="00341275">
      <w:pPr>
        <w:pStyle w:val="Plattetekst"/>
      </w:pPr>
    </w:p>
    <w:p w14:paraId="4375E4D8" w14:textId="77777777" w:rsidR="0082207F" w:rsidRDefault="0082207F" w:rsidP="00341275">
      <w:pPr>
        <w:pStyle w:val="Plattetekst"/>
      </w:pPr>
    </w:p>
    <w:p w14:paraId="1CD91CF2" w14:textId="77777777" w:rsidR="0082207F" w:rsidRDefault="0082207F" w:rsidP="00341275">
      <w:pPr>
        <w:pStyle w:val="Plattetekst"/>
      </w:pPr>
    </w:p>
    <w:p w14:paraId="503827A9" w14:textId="77777777" w:rsidR="0082207F" w:rsidRDefault="0082207F" w:rsidP="00341275">
      <w:pPr>
        <w:pStyle w:val="Plattetekst"/>
      </w:pPr>
    </w:p>
    <w:p w14:paraId="15565DA2" w14:textId="77777777" w:rsidR="0082207F" w:rsidRDefault="0082207F" w:rsidP="00341275">
      <w:pPr>
        <w:pStyle w:val="Plattetekst"/>
      </w:pPr>
    </w:p>
    <w:p w14:paraId="2D52BE29" w14:textId="77777777" w:rsidR="0082207F" w:rsidRDefault="0082207F" w:rsidP="00341275">
      <w:pPr>
        <w:pStyle w:val="Plattetekst"/>
      </w:pPr>
    </w:p>
    <w:p w14:paraId="5A55E81C" w14:textId="77777777" w:rsidR="0082207F" w:rsidRDefault="0082207F" w:rsidP="00341275">
      <w:pPr>
        <w:pStyle w:val="Plattetekst"/>
      </w:pPr>
    </w:p>
    <w:p w14:paraId="2CB6635F" w14:textId="77777777" w:rsidR="0082207F" w:rsidRDefault="0082207F" w:rsidP="00341275">
      <w:pPr>
        <w:pStyle w:val="Plattetekst"/>
      </w:pPr>
    </w:p>
    <w:p w14:paraId="18A285D1" w14:textId="77777777" w:rsidR="0082207F" w:rsidRDefault="0082207F" w:rsidP="00341275">
      <w:pPr>
        <w:pStyle w:val="Plattetekst"/>
      </w:pPr>
    </w:p>
    <w:p w14:paraId="4707DD71" w14:textId="321FCC7F" w:rsidR="00341275" w:rsidRDefault="002C3B54" w:rsidP="00341275">
      <w:pPr>
        <w:pStyle w:val="Platteteks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Plattetekst"/>
      </w:pPr>
      <w:r>
        <w:rPr>
          <w:noProof/>
          <w:lang w:val="en-US" w:eastAsia="nl-NL"/>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Plattetekst"/>
      </w:pPr>
    </w:p>
    <w:p w14:paraId="7EFFC0AB" w14:textId="77777777" w:rsidR="00341275" w:rsidRDefault="00341275" w:rsidP="00341275">
      <w:pPr>
        <w:pStyle w:val="Plattetekst"/>
      </w:pPr>
    </w:p>
    <w:p w14:paraId="348F5576" w14:textId="77777777" w:rsidR="00341275" w:rsidRDefault="00341275" w:rsidP="00341275">
      <w:pPr>
        <w:pStyle w:val="Plattetekst"/>
      </w:pPr>
    </w:p>
    <w:p w14:paraId="79CE54B9" w14:textId="77777777" w:rsidR="00341275" w:rsidRDefault="00341275" w:rsidP="00341275">
      <w:pPr>
        <w:pStyle w:val="Plattetekst"/>
      </w:pPr>
    </w:p>
    <w:p w14:paraId="7B953AA2" w14:textId="77777777" w:rsidR="00341275" w:rsidRDefault="00341275" w:rsidP="00341275">
      <w:pPr>
        <w:pStyle w:val="Plattetekst"/>
      </w:pPr>
    </w:p>
    <w:p w14:paraId="7A87BB2C" w14:textId="77777777" w:rsidR="00341275" w:rsidRDefault="00341275" w:rsidP="00341275">
      <w:pPr>
        <w:pStyle w:val="Plattetekst"/>
      </w:pPr>
    </w:p>
    <w:p w14:paraId="4380F600" w14:textId="15C7B35E" w:rsidR="00374C56" w:rsidRDefault="00374C56" w:rsidP="00341275">
      <w:pPr>
        <w:pStyle w:val="Plattetekst"/>
      </w:pPr>
    </w:p>
    <w:p w14:paraId="456A24E2" w14:textId="77777777" w:rsidR="00374C56" w:rsidRDefault="00374C56" w:rsidP="00341275">
      <w:pPr>
        <w:pStyle w:val="Plattetekst"/>
      </w:pPr>
    </w:p>
    <w:p w14:paraId="1415C580" w14:textId="77777777" w:rsidR="00374C56" w:rsidRDefault="00374C56" w:rsidP="00341275">
      <w:pPr>
        <w:pStyle w:val="Plattetekst"/>
      </w:pPr>
    </w:p>
    <w:p w14:paraId="22467959" w14:textId="77777777" w:rsidR="00374C56" w:rsidRDefault="00374C56" w:rsidP="00341275">
      <w:pPr>
        <w:pStyle w:val="Plattetekst"/>
      </w:pPr>
    </w:p>
    <w:p w14:paraId="04AA0781" w14:textId="77777777" w:rsidR="00374C56" w:rsidRDefault="00374C56" w:rsidP="00341275">
      <w:pPr>
        <w:pStyle w:val="Plattetekst"/>
      </w:pPr>
    </w:p>
    <w:p w14:paraId="612EE7E6" w14:textId="77777777" w:rsidR="0082207F" w:rsidRDefault="0082207F" w:rsidP="00341275">
      <w:pPr>
        <w:pStyle w:val="Plattetekst"/>
      </w:pPr>
    </w:p>
    <w:p w14:paraId="5F835D4A" w14:textId="77777777" w:rsidR="0082207F" w:rsidRDefault="0082207F" w:rsidP="00341275">
      <w:pPr>
        <w:pStyle w:val="Plattetekst"/>
      </w:pPr>
    </w:p>
    <w:p w14:paraId="4D9EBE97" w14:textId="5D898D4B" w:rsidR="0082207F" w:rsidRDefault="00A22863" w:rsidP="00341275">
      <w:pPr>
        <w:pStyle w:val="Plattetekst"/>
      </w:pPr>
      <w:r>
        <w:lastRenderedPageBreak/>
        <w:t>The register new decision server step is accessible from the Deploy menu.  Complete the registration as follows:</w:t>
      </w:r>
    </w:p>
    <w:p w14:paraId="5E029779" w14:textId="344D2994" w:rsidR="0082207F" w:rsidRDefault="00650ED9" w:rsidP="00341275">
      <w:pPr>
        <w:pStyle w:val="Plattetekst"/>
      </w:pPr>
      <w:r>
        <w:rPr>
          <w:noProof/>
          <w:lang w:val="en-US" w:eastAsia="nl-NL"/>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Plattetekst"/>
      </w:pPr>
    </w:p>
    <w:p w14:paraId="6587D748" w14:textId="77777777" w:rsidR="00650ED9" w:rsidRDefault="00650ED9" w:rsidP="00341275">
      <w:pPr>
        <w:pStyle w:val="Plattetekst"/>
      </w:pPr>
    </w:p>
    <w:p w14:paraId="275ACC8F" w14:textId="77777777" w:rsidR="00650ED9" w:rsidRDefault="00650ED9" w:rsidP="00341275">
      <w:pPr>
        <w:pStyle w:val="Plattetekst"/>
      </w:pPr>
    </w:p>
    <w:p w14:paraId="616656E6" w14:textId="77777777" w:rsidR="00650ED9" w:rsidRDefault="00650ED9" w:rsidP="00341275">
      <w:pPr>
        <w:pStyle w:val="Plattetekst"/>
      </w:pPr>
    </w:p>
    <w:p w14:paraId="2E20A44D" w14:textId="60D78B7B" w:rsidR="00650ED9" w:rsidRDefault="00650ED9" w:rsidP="00341275">
      <w:pPr>
        <w:pStyle w:val="Plattetekst"/>
      </w:pPr>
    </w:p>
    <w:p w14:paraId="354BE348" w14:textId="77777777" w:rsidR="00650ED9" w:rsidRDefault="00650ED9" w:rsidP="00341275">
      <w:pPr>
        <w:pStyle w:val="Plattetekst"/>
      </w:pPr>
    </w:p>
    <w:p w14:paraId="3B5B1BAC" w14:textId="77777777" w:rsidR="00650ED9" w:rsidRDefault="00650ED9" w:rsidP="00341275">
      <w:pPr>
        <w:pStyle w:val="Plattetekst"/>
      </w:pPr>
    </w:p>
    <w:p w14:paraId="31415925" w14:textId="2A3AFEC9" w:rsidR="00650ED9" w:rsidRDefault="00650ED9" w:rsidP="00341275">
      <w:pPr>
        <w:pStyle w:val="Plattetekst"/>
      </w:pPr>
    </w:p>
    <w:p w14:paraId="3305BB1B" w14:textId="77777777" w:rsidR="00650ED9" w:rsidRDefault="00650ED9" w:rsidP="00341275">
      <w:pPr>
        <w:pStyle w:val="Plattetekst"/>
      </w:pPr>
    </w:p>
    <w:p w14:paraId="7DE7CC67" w14:textId="77777777" w:rsidR="00650ED9" w:rsidRDefault="00650ED9" w:rsidP="00341275">
      <w:pPr>
        <w:pStyle w:val="Plattetekst"/>
      </w:pPr>
    </w:p>
    <w:p w14:paraId="40998434" w14:textId="77777777" w:rsidR="00650ED9" w:rsidRDefault="00650ED9" w:rsidP="00341275">
      <w:pPr>
        <w:pStyle w:val="Plattetekst"/>
      </w:pPr>
    </w:p>
    <w:p w14:paraId="5C71913C" w14:textId="77777777" w:rsidR="00650ED9" w:rsidRDefault="00650ED9" w:rsidP="00341275">
      <w:pPr>
        <w:pStyle w:val="Plattetekst"/>
      </w:pPr>
    </w:p>
    <w:p w14:paraId="3EF3105B" w14:textId="7A65C567" w:rsidR="00650ED9" w:rsidRDefault="00650ED9" w:rsidP="00341275">
      <w:pPr>
        <w:pStyle w:val="Plattetekst"/>
      </w:pPr>
    </w:p>
    <w:p w14:paraId="0DC757B1" w14:textId="77777777" w:rsidR="00650ED9" w:rsidRDefault="00650ED9" w:rsidP="00341275">
      <w:pPr>
        <w:pStyle w:val="Plattetekst"/>
      </w:pPr>
    </w:p>
    <w:p w14:paraId="080E0B74" w14:textId="77777777" w:rsidR="00341275" w:rsidRDefault="00341275" w:rsidP="00341275">
      <w:pPr>
        <w:pStyle w:val="Plattetekst"/>
      </w:pPr>
    </w:p>
    <w:p w14:paraId="50161B35" w14:textId="134CD8DD" w:rsidR="00EF3537" w:rsidRDefault="0002072C" w:rsidP="00341275">
      <w:pPr>
        <w:pStyle w:val="Kop2"/>
      </w:pPr>
      <w:bookmarkStart w:id="14" w:name="_Toc292436988"/>
      <w:r>
        <w:t>Terminal Configuration</w:t>
      </w:r>
      <w:bookmarkEnd w:id="14"/>
    </w:p>
    <w:p w14:paraId="0C939F63" w14:textId="56D1B58A" w:rsidR="001B6BED" w:rsidRDefault="00CB588D" w:rsidP="001B6BED">
      <w:pPr>
        <w:pStyle w:val="Platteteks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Plattetekst"/>
      </w:pPr>
    </w:p>
    <w:p w14:paraId="51BD69EC" w14:textId="5D8426B3"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Platteteks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Platteteks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Kop1"/>
      </w:pPr>
      <w:bookmarkStart w:id="15" w:name="_Toc292436989"/>
      <w:r>
        <w:lastRenderedPageBreak/>
        <w:t>Running the Demo</w:t>
      </w:r>
      <w:bookmarkEnd w:id="15"/>
    </w:p>
    <w:p w14:paraId="6B66170B" w14:textId="37679079" w:rsidR="00900CCD" w:rsidRDefault="00900CCD" w:rsidP="00900CCD">
      <w:pPr>
        <w:pStyle w:val="Kop2"/>
      </w:pPr>
      <w:bookmarkStart w:id="16" w:name="_Toc292436990"/>
      <w:r>
        <w:t>Health Check</w:t>
      </w:r>
      <w:bookmarkEnd w:id="16"/>
    </w:p>
    <w:p w14:paraId="2D2AEA5B" w14:textId="5FF563B3" w:rsidR="00867934" w:rsidRDefault="00900CCD" w:rsidP="00867934">
      <w:pPr>
        <w:pStyle w:val="Platteteks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 xml:space="preserve">requires you invoke the 09. </w:t>
      </w:r>
      <w:proofErr w:type="gramStart"/>
      <w:r w:rsidR="00867934">
        <w:t>REST/PUT request using SoapUI.</w:t>
      </w:r>
      <w:proofErr w:type="gramEnd"/>
      <w:r w:rsidR="00867934">
        <w:t xml:space="preserve">  If this invocation fails, then check the earlier steps to ensure your application is ready.</w:t>
      </w:r>
    </w:p>
    <w:p w14:paraId="626D82CB" w14:textId="77777777" w:rsidR="00867934" w:rsidRDefault="00867934" w:rsidP="00867934">
      <w:pPr>
        <w:pStyle w:val="Plattetekst"/>
      </w:pPr>
    </w:p>
    <w:p w14:paraId="057D8076" w14:textId="754E25CA" w:rsidR="00867934" w:rsidRDefault="00867934" w:rsidP="00867934">
      <w:pPr>
        <w:pStyle w:val="Plattetekst"/>
        <w:ind w:left="709"/>
      </w:pPr>
      <w:r>
        <w:rPr>
          <w:noProof/>
          <w:lang w:val="en-US" w:eastAsia="nl-NL"/>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Kop2"/>
      </w:pPr>
      <w:bookmarkStart w:id="17" w:name="_Toc292436991"/>
      <w:r>
        <w:lastRenderedPageBreak/>
        <w:t>Basic Decision Server</w:t>
      </w:r>
      <w:bookmarkEnd w:id="17"/>
    </w:p>
    <w:p w14:paraId="2F78E9AE" w14:textId="432D88AE" w:rsidR="007976A7" w:rsidRDefault="00AF0E76" w:rsidP="006A4A56">
      <w:pPr>
        <w:pStyle w:val="Platteteks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Platteteks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Plattetekst"/>
      </w:pPr>
      <w:r>
        <w:rPr>
          <w:noProof/>
          <w:lang w:val="en-US" w:eastAsia="nl-NL"/>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Plattetekst"/>
      </w:pPr>
    </w:p>
    <w:p w14:paraId="5A4E5E03" w14:textId="77777777" w:rsidR="001B1DC0" w:rsidRDefault="001B1DC0" w:rsidP="006A4A56">
      <w:pPr>
        <w:pStyle w:val="Plattetekst"/>
      </w:pPr>
    </w:p>
    <w:p w14:paraId="0B798EE1" w14:textId="77777777" w:rsidR="001B1DC0" w:rsidRDefault="001B1DC0" w:rsidP="006A4A56">
      <w:pPr>
        <w:pStyle w:val="Plattetekst"/>
      </w:pPr>
    </w:p>
    <w:p w14:paraId="516B15E5" w14:textId="77777777" w:rsidR="001B1DC0" w:rsidRDefault="001B1DC0" w:rsidP="006A4A56">
      <w:pPr>
        <w:pStyle w:val="Plattetekst"/>
      </w:pPr>
    </w:p>
    <w:p w14:paraId="1433C8F6" w14:textId="77777777" w:rsidR="001B1DC0" w:rsidRDefault="001B1DC0" w:rsidP="006A4A56">
      <w:pPr>
        <w:pStyle w:val="Plattetekst"/>
      </w:pPr>
    </w:p>
    <w:p w14:paraId="21B145E2" w14:textId="77777777" w:rsidR="001B1DC0" w:rsidRDefault="001B1DC0" w:rsidP="006A4A56">
      <w:pPr>
        <w:pStyle w:val="Plattetekst"/>
      </w:pPr>
    </w:p>
    <w:p w14:paraId="28D2B1A4" w14:textId="77777777" w:rsidR="001B1DC0" w:rsidRDefault="001B1DC0" w:rsidP="006A4A56">
      <w:pPr>
        <w:pStyle w:val="Plattetekst"/>
      </w:pPr>
    </w:p>
    <w:p w14:paraId="35F59F72" w14:textId="77777777" w:rsidR="001B1DC0" w:rsidRDefault="001B1DC0" w:rsidP="006A4A56">
      <w:pPr>
        <w:pStyle w:val="Plattetekst"/>
      </w:pPr>
    </w:p>
    <w:p w14:paraId="2AF29B1A" w14:textId="77777777" w:rsidR="001B1DC0" w:rsidRDefault="001B1DC0" w:rsidP="006A4A56">
      <w:pPr>
        <w:pStyle w:val="Plattetekst"/>
      </w:pPr>
    </w:p>
    <w:p w14:paraId="31E5EBB5" w14:textId="661450DD" w:rsidR="007976A7" w:rsidRDefault="007976A7" w:rsidP="001B1DC0">
      <w:pPr>
        <w:pStyle w:val="Plattetekst"/>
      </w:pPr>
    </w:p>
    <w:p w14:paraId="55FFAB99" w14:textId="77777777" w:rsidR="001B1DC0" w:rsidRDefault="001B1DC0" w:rsidP="001B1DC0">
      <w:pPr>
        <w:pStyle w:val="Plattetekst"/>
      </w:pPr>
    </w:p>
    <w:p w14:paraId="4C66F2B5" w14:textId="77777777" w:rsidR="001B1DC0" w:rsidRDefault="001B1DC0" w:rsidP="001B1DC0">
      <w:pPr>
        <w:pStyle w:val="Plattetekst"/>
      </w:pPr>
    </w:p>
    <w:p w14:paraId="2479F9B3" w14:textId="77777777" w:rsidR="001B1DC0" w:rsidRDefault="001B1DC0" w:rsidP="001B1DC0">
      <w:pPr>
        <w:pStyle w:val="Plattetekst"/>
      </w:pPr>
    </w:p>
    <w:p w14:paraId="766D09BD" w14:textId="77777777" w:rsidR="001B1DC0" w:rsidRDefault="001B1DC0" w:rsidP="001B1DC0">
      <w:pPr>
        <w:pStyle w:val="Plattetekst"/>
      </w:pPr>
    </w:p>
    <w:p w14:paraId="501B7CF6" w14:textId="77777777" w:rsidR="001B1DC0" w:rsidRDefault="001B1DC0" w:rsidP="001B1DC0">
      <w:pPr>
        <w:pStyle w:val="Plattetekst"/>
      </w:pPr>
    </w:p>
    <w:p w14:paraId="4995D962" w14:textId="77777777" w:rsidR="001B1DC0" w:rsidRDefault="001B1DC0" w:rsidP="001B1DC0">
      <w:pPr>
        <w:pStyle w:val="Plattetekst"/>
      </w:pPr>
    </w:p>
    <w:p w14:paraId="14C173A6" w14:textId="77777777" w:rsidR="001B1DC0" w:rsidRDefault="001B1DC0" w:rsidP="001B1DC0">
      <w:pPr>
        <w:pStyle w:val="Platteteks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Kop2"/>
      </w:pPr>
      <w:bookmarkStart w:id="18" w:name="_Toc292436992"/>
      <w:r>
        <w:lastRenderedPageBreak/>
        <w:t>Advanced Workbench</w:t>
      </w:r>
      <w:bookmarkEnd w:id="18"/>
    </w:p>
    <w:p w14:paraId="381141A6" w14:textId="09C07EC8" w:rsidR="007976A7" w:rsidRDefault="00BC0E08" w:rsidP="006A4A56">
      <w:pPr>
        <w:pStyle w:val="Platteteks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Plattetekst"/>
        <w:numPr>
          <w:ilvl w:val="0"/>
          <w:numId w:val="4"/>
        </w:numPr>
      </w:pPr>
      <w:r>
        <w:t>Select the Deploy menu and delete the watch container created previously</w:t>
      </w:r>
    </w:p>
    <w:p w14:paraId="51ACE678" w14:textId="77777777" w:rsidR="007976A7" w:rsidRDefault="00AF0E76" w:rsidP="006A4A56">
      <w:pPr>
        <w:pStyle w:val="Platteteks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Platteteks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Plattetekst"/>
        <w:numPr>
          <w:ilvl w:val="0"/>
          <w:numId w:val="4"/>
        </w:numPr>
      </w:pPr>
      <w:r>
        <w:t>Rebuild the workbench project jar file</w:t>
      </w:r>
    </w:p>
    <w:p w14:paraId="291DF506" w14:textId="77777777" w:rsidR="007976A7" w:rsidRDefault="00AF0E76" w:rsidP="006A4A56">
      <w:pPr>
        <w:pStyle w:val="Platteteks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Plattetekst"/>
        <w:numPr>
          <w:ilvl w:val="0"/>
          <w:numId w:val="4"/>
        </w:numPr>
      </w:pPr>
      <w:r>
        <w:t>Start the watch container</w:t>
      </w:r>
    </w:p>
    <w:p w14:paraId="2811DE60" w14:textId="76CB71DF" w:rsidR="007976A7" w:rsidRDefault="00AF0E76" w:rsidP="006A4A56">
      <w:pPr>
        <w:pStyle w:val="Platteteks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Plattetekst"/>
      </w:pPr>
    </w:p>
    <w:p w14:paraId="4724A0B0" w14:textId="1DC7DD4D" w:rsidR="007976A7" w:rsidRDefault="00AF0E76" w:rsidP="006A4A56">
      <w:pPr>
        <w:pStyle w:val="Platteteks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Platteteks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Platteteks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Platteteks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Platteteks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Plattetekst"/>
            </w:pPr>
            <w:r w:rsidRPr="005D65C6">
              <w:rPr>
                <w:rFonts w:ascii="Courier New" w:hAnsi="Courier New" w:cs="Courier New"/>
              </w:rPr>
              <w:t>// Rest removed</w:t>
            </w:r>
          </w:p>
        </w:tc>
      </w:tr>
    </w:tbl>
    <w:p w14:paraId="456EEF87" w14:textId="77777777" w:rsidR="007976A7" w:rsidRDefault="007976A7" w:rsidP="00B07BFF">
      <w:pPr>
        <w:pStyle w:val="Plattetekst"/>
      </w:pPr>
    </w:p>
    <w:p w14:paraId="403615F3" w14:textId="77FEC1BE" w:rsidR="00A03796" w:rsidRDefault="00CA7E27" w:rsidP="00A03796">
      <w:pPr>
        <w:pStyle w:val="Kop2"/>
      </w:pPr>
      <w:bookmarkStart w:id="19" w:name="_Toc292436993"/>
      <w:r>
        <w:lastRenderedPageBreak/>
        <w:t>High Availability</w:t>
      </w:r>
      <w:bookmarkEnd w:id="19"/>
    </w:p>
    <w:p w14:paraId="56B06616" w14:textId="2A833116" w:rsidR="002152FC" w:rsidRDefault="00A03796" w:rsidP="00A03796">
      <w:pPr>
        <w:pStyle w:val="Platteteks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localhost</w:t>
      </w:r>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263702">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docker pull spicozzi/nginx</w:t>
            </w:r>
          </w:p>
        </w:tc>
      </w:tr>
    </w:tbl>
    <w:p w14:paraId="3BBE5744" w14:textId="77777777" w:rsidR="002152FC" w:rsidRDefault="002152FC" w:rsidP="00A03796">
      <w:pPr>
        <w:pStyle w:val="Plattetekst"/>
      </w:pPr>
    </w:p>
    <w:p w14:paraId="61F5520A" w14:textId="26D63BBD" w:rsidR="00EB10DB" w:rsidRDefault="002152FC" w:rsidP="00A03796">
      <w:pPr>
        <w:pStyle w:val="Plattetekst"/>
      </w:pPr>
      <w:r>
        <w:t>If not using localhost,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Plattetekst"/>
      </w:pPr>
    </w:p>
    <w:p w14:paraId="6CF02AC1" w14:textId="57774BB2" w:rsidR="00EB10DB" w:rsidRDefault="00F30C7C" w:rsidP="00EB10DB">
      <w:pPr>
        <w:pStyle w:val="Platteteks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Plattetekst"/>
      </w:pPr>
    </w:p>
    <w:p w14:paraId="13C46682" w14:textId="18E0485F" w:rsidR="00A03796" w:rsidRDefault="00520E5D" w:rsidP="00B07BFF">
      <w:pPr>
        <w:pStyle w:val="Platteteks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Plattetekst"/>
      </w:pPr>
    </w:p>
    <w:p w14:paraId="0BD30B8B" w14:textId="77777777" w:rsidR="00772EDF" w:rsidRDefault="00772EDF">
      <w:pPr>
        <w:widowControl/>
        <w:suppressAutoHyphens w:val="0"/>
      </w:pPr>
      <w:r>
        <w:br w:type="page"/>
      </w:r>
    </w:p>
    <w:p w14:paraId="46F6861E" w14:textId="1BBF8579" w:rsidR="00772EDF" w:rsidRDefault="00772EDF" w:rsidP="00520E5D">
      <w:pPr>
        <w:pStyle w:val="Platteteks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Plattetekst"/>
      </w:pPr>
    </w:p>
    <w:p w14:paraId="17ABC2F2" w14:textId="4F9ADCB2" w:rsidR="00520E5D" w:rsidRDefault="00772EDF" w:rsidP="00445899">
      <w:pPr>
        <w:pStyle w:val="Plattetekst"/>
        <w:ind w:left="851"/>
      </w:pPr>
      <w:r>
        <w:rPr>
          <w:noProof/>
          <w:lang w:val="en-US" w:eastAsia="nl-NL"/>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Kop1"/>
      <w:lvlText w:val="%1"/>
      <w:lvlJc w:val="left"/>
      <w:pPr>
        <w:tabs>
          <w:tab w:val="num" w:pos="432"/>
        </w:tabs>
        <w:ind w:left="432" w:hanging="432"/>
      </w:pPr>
    </w:lvl>
    <w:lvl w:ilvl="1">
      <w:start w:val="1"/>
      <w:numFmt w:val="decimal"/>
      <w:pStyle w:val="Kop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Kop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2"/>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74D31"/>
    <w:rsid w:val="00084CBA"/>
    <w:rsid w:val="000A2728"/>
    <w:rsid w:val="000A735A"/>
    <w:rsid w:val="000B466B"/>
    <w:rsid w:val="000D0F4B"/>
    <w:rsid w:val="0010297E"/>
    <w:rsid w:val="00107D37"/>
    <w:rsid w:val="00122051"/>
    <w:rsid w:val="0012421E"/>
    <w:rsid w:val="001321C4"/>
    <w:rsid w:val="0014796D"/>
    <w:rsid w:val="001A0C03"/>
    <w:rsid w:val="001A747B"/>
    <w:rsid w:val="001B1DC0"/>
    <w:rsid w:val="001B6BED"/>
    <w:rsid w:val="001C20CD"/>
    <w:rsid w:val="001D61D6"/>
    <w:rsid w:val="001E3143"/>
    <w:rsid w:val="001F3D15"/>
    <w:rsid w:val="00202367"/>
    <w:rsid w:val="00210CDA"/>
    <w:rsid w:val="002152FC"/>
    <w:rsid w:val="002321D6"/>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C039F"/>
    <w:rsid w:val="005D65C6"/>
    <w:rsid w:val="0060432B"/>
    <w:rsid w:val="00612F65"/>
    <w:rsid w:val="00623DA3"/>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5422"/>
    <w:rsid w:val="0079729B"/>
    <w:rsid w:val="007976A7"/>
    <w:rsid w:val="007C0DF5"/>
    <w:rsid w:val="007D0392"/>
    <w:rsid w:val="007E09B5"/>
    <w:rsid w:val="007E1E80"/>
    <w:rsid w:val="0082207F"/>
    <w:rsid w:val="00843812"/>
    <w:rsid w:val="00867934"/>
    <w:rsid w:val="00870187"/>
    <w:rsid w:val="00870B60"/>
    <w:rsid w:val="008A0C0A"/>
    <w:rsid w:val="008A1DD1"/>
    <w:rsid w:val="008C4C7C"/>
    <w:rsid w:val="008C67D9"/>
    <w:rsid w:val="00900CCD"/>
    <w:rsid w:val="009359FC"/>
    <w:rsid w:val="009365C1"/>
    <w:rsid w:val="00972D70"/>
    <w:rsid w:val="00983246"/>
    <w:rsid w:val="00983A25"/>
    <w:rsid w:val="009907F6"/>
    <w:rsid w:val="009A3FC2"/>
    <w:rsid w:val="009B21AF"/>
    <w:rsid w:val="009C2E62"/>
    <w:rsid w:val="009D2EF8"/>
    <w:rsid w:val="009E14A0"/>
    <w:rsid w:val="009E6A96"/>
    <w:rsid w:val="00A03796"/>
    <w:rsid w:val="00A14550"/>
    <w:rsid w:val="00A22863"/>
    <w:rsid w:val="00A26DEC"/>
    <w:rsid w:val="00A4751D"/>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6BAD"/>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6A4A56"/>
    <w:pPr>
      <w:widowControl w:val="0"/>
      <w:suppressAutoHyphens/>
    </w:pPr>
    <w:rPr>
      <w:rFonts w:asciiTheme="majorHAnsi" w:hAnsiTheme="majorHAnsi"/>
      <w:sz w:val="22"/>
      <w:szCs w:val="22"/>
    </w:rPr>
  </w:style>
  <w:style w:type="paragraph" w:styleId="Kop1">
    <w:name w:val="heading 1"/>
    <w:basedOn w:val="Heading"/>
    <w:next w:val="Plattetekst"/>
    <w:qFormat/>
    <w:rsid w:val="000B466B"/>
    <w:pPr>
      <w:numPr>
        <w:numId w:val="1"/>
      </w:numPr>
      <w:outlineLvl w:val="0"/>
    </w:pPr>
    <w:rPr>
      <w:b/>
      <w:sz w:val="36"/>
    </w:rPr>
  </w:style>
  <w:style w:type="paragraph" w:styleId="Kop2">
    <w:name w:val="heading 2"/>
    <w:basedOn w:val="Heading"/>
    <w:next w:val="Plattetekst"/>
    <w:qFormat/>
    <w:rsid w:val="00791F0F"/>
    <w:pPr>
      <w:numPr>
        <w:ilvl w:val="1"/>
        <w:numId w:val="1"/>
      </w:numPr>
      <w:outlineLvl w:val="1"/>
    </w:pPr>
    <w:rPr>
      <w:b/>
      <w:sz w:val="32"/>
      <w:szCs w:val="32"/>
    </w:rPr>
  </w:style>
  <w:style w:type="paragraph" w:styleId="Kop3">
    <w:name w:val="heading 3"/>
    <w:basedOn w:val="Heading"/>
    <w:next w:val="Plattetekst"/>
    <w:qFormat/>
    <w:rsid w:val="00C2600A"/>
    <w:pPr>
      <w:numPr>
        <w:ilvl w:val="2"/>
        <w:numId w:val="8"/>
      </w:numPr>
      <w:ind w:left="851" w:hanging="851"/>
      <w:outlineLvl w:val="2"/>
    </w:pPr>
    <w:rPr>
      <w:b/>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Regelnumm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GevolgdeHyperlink">
    <w:name w:val="FollowedHyperlink"/>
  </w:style>
  <w:style w:type="paragraph" w:customStyle="1" w:styleId="Heading">
    <w:name w:val="Heading"/>
    <w:basedOn w:val="Normaal"/>
    <w:next w:val="Plattetekst"/>
    <w:pPr>
      <w:keepNext/>
      <w:spacing w:before="240" w:after="120"/>
    </w:pPr>
  </w:style>
  <w:style w:type="paragraph" w:styleId="Plattetekst">
    <w:name w:val="Body Text"/>
    <w:basedOn w:val="Normaal"/>
    <w:pPr>
      <w:spacing w:after="120"/>
    </w:pPr>
  </w:style>
  <w:style w:type="paragraph" w:styleId="Lijst">
    <w:name w:val="List"/>
    <w:basedOn w:val="Plattetekst"/>
    <w:rPr>
      <w:rFonts w:cs="Lohit Devanagari"/>
    </w:rPr>
  </w:style>
  <w:style w:type="paragraph" w:styleId="Bijschrift">
    <w:name w:val="caption"/>
    <w:basedOn w:val="Normaal"/>
    <w:qFormat/>
    <w:pPr>
      <w:suppressLineNumbers/>
      <w:spacing w:before="120" w:after="120"/>
    </w:pPr>
  </w:style>
  <w:style w:type="paragraph" w:customStyle="1" w:styleId="Index">
    <w:name w:val="Index"/>
    <w:basedOn w:val="Norma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Inhopg1">
    <w:name w:val="toc 1"/>
    <w:basedOn w:val="Index"/>
    <w:uiPriority w:val="39"/>
    <w:pPr>
      <w:tabs>
        <w:tab w:val="right" w:leader="dot" w:pos="9972"/>
      </w:tabs>
    </w:pPr>
  </w:style>
  <w:style w:type="paragraph" w:styleId="Inhopg2">
    <w:name w:val="toc 2"/>
    <w:basedOn w:val="Index"/>
    <w:uiPriority w:val="39"/>
    <w:pPr>
      <w:tabs>
        <w:tab w:val="right" w:leader="dot" w:pos="9689"/>
      </w:tabs>
      <w:ind w:left="283"/>
    </w:pPr>
  </w:style>
  <w:style w:type="paragraph" w:customStyle="1" w:styleId="Illustration">
    <w:name w:val="Illustration"/>
    <w:basedOn w:val="Bijschrift"/>
  </w:style>
  <w:style w:type="paragraph" w:customStyle="1" w:styleId="Framecontents">
    <w:name w:val="Frame contents"/>
    <w:basedOn w:val="Plattetekst"/>
  </w:style>
  <w:style w:type="paragraph" w:styleId="Inhopg3">
    <w:name w:val="toc 3"/>
    <w:basedOn w:val="Index"/>
    <w:pPr>
      <w:tabs>
        <w:tab w:val="right" w:leader="dot" w:pos="9406"/>
      </w:tabs>
      <w:ind w:left="566"/>
    </w:pPr>
  </w:style>
  <w:style w:type="paragraph" w:customStyle="1" w:styleId="Quotations">
    <w:name w:val="Quotations"/>
    <w:basedOn w:val="Normaal"/>
    <w:pPr>
      <w:spacing w:after="283"/>
      <w:ind w:left="567" w:right="567"/>
    </w:pPr>
  </w:style>
  <w:style w:type="paragraph" w:styleId="Titel">
    <w:name w:val="Title"/>
    <w:basedOn w:val="Heading"/>
    <w:next w:val="Plattetekst"/>
    <w:qFormat/>
    <w:pPr>
      <w:jc w:val="center"/>
    </w:pPr>
  </w:style>
  <w:style w:type="paragraph" w:styleId="Subtitel">
    <w:name w:val="Subtitle"/>
    <w:basedOn w:val="Heading"/>
    <w:next w:val="Plattetekst"/>
    <w:qFormat/>
    <w:pPr>
      <w:jc w:val="center"/>
    </w:pPr>
  </w:style>
  <w:style w:type="paragraph" w:customStyle="1" w:styleId="TableContents">
    <w:name w:val="Table Contents"/>
    <w:basedOn w:val="Normaal"/>
    <w:pPr>
      <w:suppressLineNumbers/>
    </w:pPr>
  </w:style>
  <w:style w:type="paragraph" w:customStyle="1" w:styleId="TableHeading">
    <w:name w:val="Table Heading"/>
    <w:basedOn w:val="TableContents"/>
    <w:pPr>
      <w:jc w:val="center"/>
    </w:pPr>
    <w:rPr>
      <w:b/>
      <w:bCs/>
    </w:rPr>
  </w:style>
  <w:style w:type="paragraph" w:styleId="Lijstalinea">
    <w:name w:val="List Paragraph"/>
    <w:basedOn w:val="Normaal"/>
    <w:uiPriority w:val="34"/>
    <w:qFormat/>
    <w:rsid w:val="006A4A56"/>
    <w:pPr>
      <w:ind w:left="720"/>
      <w:contextualSpacing/>
    </w:pPr>
  </w:style>
  <w:style w:type="character" w:styleId="Tekstvantijdelijkeaanduiding">
    <w:name w:val="Placeholder Text"/>
    <w:basedOn w:val="Standaardalinea-lettertype"/>
    <w:uiPriority w:val="99"/>
    <w:semiHidden/>
    <w:rsid w:val="00C208A6"/>
    <w:rPr>
      <w:color w:val="808080"/>
    </w:rPr>
  </w:style>
  <w:style w:type="paragraph" w:styleId="Ballontekst">
    <w:name w:val="Balloon Text"/>
    <w:basedOn w:val="Normaal"/>
    <w:link w:val="BallontekstTeken"/>
    <w:uiPriority w:val="99"/>
    <w:semiHidden/>
    <w:unhideWhenUsed/>
    <w:rsid w:val="00C208A6"/>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6A4A56"/>
    <w:pPr>
      <w:widowControl w:val="0"/>
      <w:suppressAutoHyphens/>
    </w:pPr>
    <w:rPr>
      <w:rFonts w:asciiTheme="majorHAnsi" w:hAnsiTheme="majorHAnsi"/>
      <w:sz w:val="22"/>
      <w:szCs w:val="22"/>
    </w:rPr>
  </w:style>
  <w:style w:type="paragraph" w:styleId="Kop1">
    <w:name w:val="heading 1"/>
    <w:basedOn w:val="Heading"/>
    <w:next w:val="Plattetekst"/>
    <w:qFormat/>
    <w:rsid w:val="000B466B"/>
    <w:pPr>
      <w:numPr>
        <w:numId w:val="1"/>
      </w:numPr>
      <w:outlineLvl w:val="0"/>
    </w:pPr>
    <w:rPr>
      <w:b/>
      <w:sz w:val="36"/>
    </w:rPr>
  </w:style>
  <w:style w:type="paragraph" w:styleId="Kop2">
    <w:name w:val="heading 2"/>
    <w:basedOn w:val="Heading"/>
    <w:next w:val="Plattetekst"/>
    <w:qFormat/>
    <w:rsid w:val="00791F0F"/>
    <w:pPr>
      <w:numPr>
        <w:ilvl w:val="1"/>
        <w:numId w:val="1"/>
      </w:numPr>
      <w:outlineLvl w:val="1"/>
    </w:pPr>
    <w:rPr>
      <w:b/>
      <w:sz w:val="32"/>
      <w:szCs w:val="32"/>
    </w:rPr>
  </w:style>
  <w:style w:type="paragraph" w:styleId="Kop3">
    <w:name w:val="heading 3"/>
    <w:basedOn w:val="Heading"/>
    <w:next w:val="Plattetekst"/>
    <w:qFormat/>
    <w:rsid w:val="00C2600A"/>
    <w:pPr>
      <w:numPr>
        <w:ilvl w:val="2"/>
        <w:numId w:val="8"/>
      </w:numPr>
      <w:ind w:left="851" w:hanging="851"/>
      <w:outlineLvl w:val="2"/>
    </w:pPr>
    <w:rPr>
      <w:b/>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Regelnumm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GevolgdeHyperlink">
    <w:name w:val="FollowedHyperlink"/>
  </w:style>
  <w:style w:type="paragraph" w:customStyle="1" w:styleId="Heading">
    <w:name w:val="Heading"/>
    <w:basedOn w:val="Normaal"/>
    <w:next w:val="Plattetekst"/>
    <w:pPr>
      <w:keepNext/>
      <w:spacing w:before="240" w:after="120"/>
    </w:pPr>
  </w:style>
  <w:style w:type="paragraph" w:styleId="Plattetekst">
    <w:name w:val="Body Text"/>
    <w:basedOn w:val="Normaal"/>
    <w:pPr>
      <w:spacing w:after="120"/>
    </w:pPr>
  </w:style>
  <w:style w:type="paragraph" w:styleId="Lijst">
    <w:name w:val="List"/>
    <w:basedOn w:val="Plattetekst"/>
    <w:rPr>
      <w:rFonts w:cs="Lohit Devanagari"/>
    </w:rPr>
  </w:style>
  <w:style w:type="paragraph" w:styleId="Bijschrift">
    <w:name w:val="caption"/>
    <w:basedOn w:val="Normaal"/>
    <w:qFormat/>
    <w:pPr>
      <w:suppressLineNumbers/>
      <w:spacing w:before="120" w:after="120"/>
    </w:pPr>
  </w:style>
  <w:style w:type="paragraph" w:customStyle="1" w:styleId="Index">
    <w:name w:val="Index"/>
    <w:basedOn w:val="Norma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Inhopg1">
    <w:name w:val="toc 1"/>
    <w:basedOn w:val="Index"/>
    <w:uiPriority w:val="39"/>
    <w:pPr>
      <w:tabs>
        <w:tab w:val="right" w:leader="dot" w:pos="9972"/>
      </w:tabs>
    </w:pPr>
  </w:style>
  <w:style w:type="paragraph" w:styleId="Inhopg2">
    <w:name w:val="toc 2"/>
    <w:basedOn w:val="Index"/>
    <w:uiPriority w:val="39"/>
    <w:pPr>
      <w:tabs>
        <w:tab w:val="right" w:leader="dot" w:pos="9689"/>
      </w:tabs>
      <w:ind w:left="283"/>
    </w:pPr>
  </w:style>
  <w:style w:type="paragraph" w:customStyle="1" w:styleId="Illustration">
    <w:name w:val="Illustration"/>
    <w:basedOn w:val="Bijschrift"/>
  </w:style>
  <w:style w:type="paragraph" w:customStyle="1" w:styleId="Framecontents">
    <w:name w:val="Frame contents"/>
    <w:basedOn w:val="Plattetekst"/>
  </w:style>
  <w:style w:type="paragraph" w:styleId="Inhopg3">
    <w:name w:val="toc 3"/>
    <w:basedOn w:val="Index"/>
    <w:pPr>
      <w:tabs>
        <w:tab w:val="right" w:leader="dot" w:pos="9406"/>
      </w:tabs>
      <w:ind w:left="566"/>
    </w:pPr>
  </w:style>
  <w:style w:type="paragraph" w:customStyle="1" w:styleId="Quotations">
    <w:name w:val="Quotations"/>
    <w:basedOn w:val="Normaal"/>
    <w:pPr>
      <w:spacing w:after="283"/>
      <w:ind w:left="567" w:right="567"/>
    </w:pPr>
  </w:style>
  <w:style w:type="paragraph" w:styleId="Titel">
    <w:name w:val="Title"/>
    <w:basedOn w:val="Heading"/>
    <w:next w:val="Plattetekst"/>
    <w:qFormat/>
    <w:pPr>
      <w:jc w:val="center"/>
    </w:pPr>
  </w:style>
  <w:style w:type="paragraph" w:styleId="Subtitel">
    <w:name w:val="Subtitle"/>
    <w:basedOn w:val="Heading"/>
    <w:next w:val="Plattetekst"/>
    <w:qFormat/>
    <w:pPr>
      <w:jc w:val="center"/>
    </w:pPr>
  </w:style>
  <w:style w:type="paragraph" w:customStyle="1" w:styleId="TableContents">
    <w:name w:val="Table Contents"/>
    <w:basedOn w:val="Normaal"/>
    <w:pPr>
      <w:suppressLineNumbers/>
    </w:pPr>
  </w:style>
  <w:style w:type="paragraph" w:customStyle="1" w:styleId="TableHeading">
    <w:name w:val="Table Heading"/>
    <w:basedOn w:val="TableContents"/>
    <w:pPr>
      <w:jc w:val="center"/>
    </w:pPr>
    <w:rPr>
      <w:b/>
      <w:bCs/>
    </w:rPr>
  </w:style>
  <w:style w:type="paragraph" w:styleId="Lijstalinea">
    <w:name w:val="List Paragraph"/>
    <w:basedOn w:val="Normaal"/>
    <w:uiPriority w:val="34"/>
    <w:qFormat/>
    <w:rsid w:val="006A4A56"/>
    <w:pPr>
      <w:ind w:left="720"/>
      <w:contextualSpacing/>
    </w:pPr>
  </w:style>
  <w:style w:type="character" w:styleId="Tekstvantijdelijkeaanduiding">
    <w:name w:val="Placeholder Text"/>
    <w:basedOn w:val="Standaardalinea-lettertype"/>
    <w:uiPriority w:val="99"/>
    <w:semiHidden/>
    <w:rsid w:val="00C208A6"/>
    <w:rPr>
      <w:color w:val="808080"/>
    </w:rPr>
  </w:style>
  <w:style w:type="paragraph" w:styleId="Ballontekst">
    <w:name w:val="Balloon Text"/>
    <w:basedOn w:val="Normaal"/>
    <w:link w:val="BallontekstTeken"/>
    <w:uiPriority w:val="99"/>
    <w:semiHidden/>
    <w:unhideWhenUsed/>
    <w:rsid w:val="00C208A6"/>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15</Pages>
  <Words>2085</Words>
  <Characters>11472</Characters>
  <Application>Microsoft Macintosh Word</Application>
  <DocSecurity>0</DocSecurity>
  <Lines>95</Lines>
  <Paragraphs>27</Paragraphs>
  <ScaleCrop>false</ScaleCrop>
  <Company>Emergitect Pty Ltd</Company>
  <LinksUpToDate>false</LinksUpToDate>
  <CharactersWithSpaces>13530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Eric D. Schabell</cp:lastModifiedBy>
  <cp:revision>160</cp:revision>
  <cp:lastPrinted>2015-05-04T02:25:00Z</cp:lastPrinted>
  <dcterms:created xsi:type="dcterms:W3CDTF">2015-05-02T22:45:00Z</dcterms:created>
  <dcterms:modified xsi:type="dcterms:W3CDTF">2015-05-05T08:47:00Z</dcterms:modified>
</cp:coreProperties>
</file>